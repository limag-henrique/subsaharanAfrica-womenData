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D3C" w:rsidRDefault="00680D3C" w:rsidP="002D7A47">
      <w:pPr>
        <w:pStyle w:val="doctitle"/>
        <w:tabs>
          <w:tab w:val="center" w:pos="4680"/>
        </w:tabs>
        <w:jc w:val="center"/>
      </w:pPr>
    </w:p>
    <w:p w:rsidR="00680D3C" w:rsidRDefault="00680D3C" w:rsidP="002D7A47">
      <w:pPr>
        <w:pStyle w:val="doctitle"/>
        <w:tabs>
          <w:tab w:val="center" w:pos="4680"/>
        </w:tabs>
        <w:jc w:val="center"/>
      </w:pPr>
    </w:p>
    <w:p w:rsidR="00DC0411" w:rsidRDefault="00DC0411" w:rsidP="002D7A47">
      <w:pPr>
        <w:pStyle w:val="doctitle"/>
        <w:tabs>
          <w:tab w:val="center" w:pos="4680"/>
        </w:tabs>
        <w:jc w:val="center"/>
      </w:pPr>
      <w:bookmarkStart w:id="0" w:name="_GoBack"/>
      <w:bookmarkEnd w:id="0"/>
      <w:r>
        <w:t>Individual Recode</w:t>
      </w:r>
      <w:r w:rsidR="002D7A47">
        <w:t xml:space="preserve"> Documentation</w:t>
      </w:r>
    </w:p>
    <w:p w:rsidR="002D7A47" w:rsidRDefault="002D7A47" w:rsidP="002D7A47">
      <w:pPr>
        <w:pStyle w:val="doctitle"/>
        <w:tabs>
          <w:tab w:val="center" w:pos="4680"/>
        </w:tabs>
        <w:jc w:val="center"/>
      </w:pPr>
    </w:p>
    <w:p w:rsidR="002D7A47" w:rsidRDefault="00DC0411">
      <w:pPr>
        <w:pStyle w:val="majorhead"/>
        <w:tabs>
          <w:tab w:val="center" w:pos="4680"/>
        </w:tabs>
      </w:pPr>
      <w:r>
        <w:tab/>
      </w:r>
      <w:bookmarkStart w:id="1" w:name="a1"/>
    </w:p>
    <w:p w:rsidR="00DC0411" w:rsidRDefault="00DC0411" w:rsidP="002D7A47">
      <w:pPr>
        <w:pStyle w:val="majorhead"/>
        <w:tabs>
          <w:tab w:val="center" w:pos="4680"/>
        </w:tabs>
      </w:pPr>
      <w:r>
        <w:t>Togo</w:t>
      </w:r>
      <w:bookmarkEnd w:id="1"/>
      <w:r>
        <w:t xml:space="preserve"> DHSIII</w:t>
      </w:r>
      <w:r w:rsidR="002D7A47">
        <w:tab/>
      </w:r>
      <w:r>
        <w:t>Version 1 Doc 01</w:t>
      </w:r>
      <w:r w:rsidR="002D7A47">
        <w:tab/>
      </w:r>
      <w:r w:rsidR="002D7A47">
        <w:tab/>
      </w:r>
      <w:r w:rsidR="002D7A47">
        <w:tab/>
      </w:r>
      <w:r w:rsidR="002D7A47">
        <w:tab/>
      </w:r>
      <w:bookmarkStart w:id="2" w:name="a2"/>
      <w:r w:rsidR="002D7A47">
        <w:t>TG</w:t>
      </w:r>
      <w:bookmarkEnd w:id="2"/>
      <w:r w:rsidR="002D7A47">
        <w:t>3</w:t>
      </w:r>
    </w:p>
    <w:p w:rsidR="00DC0411" w:rsidRDefault="00DC0411"/>
    <w:tbl>
      <w:tblPr>
        <w:tblW w:w="9360" w:type="dxa"/>
        <w:tblInd w:w="57" w:type="dxa"/>
        <w:tblLayout w:type="fixed"/>
        <w:tblCellMar>
          <w:left w:w="57" w:type="dxa"/>
          <w:right w:w="57" w:type="dxa"/>
        </w:tblCellMar>
        <w:tblLook w:val="0000" w:firstRow="0" w:lastRow="0" w:firstColumn="0" w:lastColumn="0" w:noHBand="0" w:noVBand="0"/>
      </w:tblPr>
      <w:tblGrid>
        <w:gridCol w:w="2160"/>
        <w:gridCol w:w="7200"/>
      </w:tblGrid>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Name of Survey</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Demographic and Health Survey</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 xml:space="preserve">Executing Agency </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Department of Statistics (DOS)</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Year of Fieldwork</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1998</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Universe</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All women 15-49</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Coverage</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National, 100%</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Size</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8,569 women</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7,517 households</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3819 men</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Weights</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 xml:space="preserve">Weighted </w:t>
            </w:r>
            <w:proofErr w:type="spellStart"/>
            <w:r>
              <w:t>Strates</w:t>
            </w:r>
            <w:proofErr w:type="spellEnd"/>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Contents</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 xml:space="preserve">DHSIII Model “B” + Maternal mortality +West Africa IEC module </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Language</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 xml:space="preserve">French, Ewe, </w:t>
            </w:r>
            <w:proofErr w:type="spellStart"/>
            <w:r>
              <w:t>Cotokoli</w:t>
            </w:r>
            <w:proofErr w:type="spellEnd"/>
            <w:r>
              <w:t xml:space="preserve">, </w:t>
            </w:r>
            <w:proofErr w:type="spellStart"/>
            <w:r>
              <w:t>Kabye</w:t>
            </w:r>
            <w:proofErr w:type="spellEnd"/>
            <w:r>
              <w:t xml:space="preserve">, </w:t>
            </w:r>
            <w:proofErr w:type="spellStart"/>
            <w:r>
              <w:t>Moba</w:t>
            </w:r>
            <w:proofErr w:type="spellEnd"/>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Anthropometry</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Children aged 0-35 months</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Calendar</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None</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Supplementary Data Files</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Household, Men</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Recode Structure</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DHSIII</w:t>
            </w: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after="58"/>
            </w:pP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after="58"/>
            </w:pPr>
          </w:p>
        </w:tc>
      </w:tr>
      <w:tr w:rsidR="00DC0411" w:rsidTr="002D7A47">
        <w:tblPrEx>
          <w:tblCellMar>
            <w:top w:w="0" w:type="dxa"/>
            <w:bottom w:w="0" w:type="dxa"/>
          </w:tblCellMar>
        </w:tblPrEx>
        <w:tc>
          <w:tcPr>
            <w:tcW w:w="216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rPr>
                <w:b/>
                <w:bCs/>
              </w:rPr>
              <w:t>Maximum entries in household schedule:</w:t>
            </w:r>
          </w:p>
        </w:tc>
        <w:tc>
          <w:tcPr>
            <w:tcW w:w="7200" w:type="dxa"/>
            <w:tcBorders>
              <w:top w:val="single" w:sz="6" w:space="0" w:color="FFFFFF"/>
              <w:left w:val="single" w:sz="6" w:space="0" w:color="FFFFFF"/>
              <w:bottom w:val="single" w:sz="6" w:space="0" w:color="FFFFFF"/>
              <w:right w:val="single" w:sz="6" w:space="0" w:color="FFFFFF"/>
            </w:tcBorders>
          </w:tcPr>
          <w:p w:rsidR="00DC0411" w:rsidRDefault="00DC0411">
            <w:pPr>
              <w:spacing w:line="57" w:lineRule="exact"/>
            </w:pPr>
          </w:p>
          <w:p w:rsidR="00DC0411" w:rsidRDefault="00DC0411">
            <w:pPr>
              <w:spacing w:after="58"/>
            </w:pPr>
            <w:r>
              <w:t>37</w:t>
            </w:r>
          </w:p>
        </w:tc>
      </w:tr>
    </w:tbl>
    <w:p w:rsidR="00DC0411" w:rsidRDefault="000013C4">
      <w:pPr>
        <w:spacing w:line="19" w:lineRule="exact"/>
      </w:pPr>
      <w:r>
        <w:rPr>
          <w:noProof/>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AEC27" id="Rectangle 2"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4s/HTsAgAAOwYAAA4AAAAA&#10;AAAAAAAAAAAALgIAAGRycy9lMm9Eb2MueG1sUEsBAi0AFAAGAAgAAAAhAN6QXaPZAAAABwEAAA8A&#10;AAAAAAAAAAAAAAAARgUAAGRycy9kb3ducmV2LnhtbFBLBQYAAAAABAAEAPMAAABMBgAAAAA=&#10;" o:allowincell="f" fillcolor="black" stroked="f" strokeweight="0">
                <w10:wrap anchorx="page"/>
                <w10:anchorlock/>
              </v:rect>
            </w:pict>
          </mc:Fallback>
        </mc:AlternateContent>
      </w:r>
    </w:p>
    <w:p w:rsidR="00DC0411" w:rsidRDefault="00DC0411">
      <w:pPr>
        <w:sectPr w:rsidR="00DC0411">
          <w:pgSz w:w="12240" w:h="15840"/>
          <w:pgMar w:top="720" w:right="1440" w:bottom="720" w:left="1440" w:header="720" w:footer="720" w:gutter="0"/>
          <w:cols w:space="720"/>
          <w:noEndnote/>
        </w:sectPr>
      </w:pPr>
    </w:p>
    <w:p w:rsidR="00DC0411" w:rsidRDefault="00DC0411">
      <w:pPr>
        <w:pStyle w:val="minorhead"/>
      </w:pPr>
      <w:r>
        <w:lastRenderedPageBreak/>
        <w:t>Sections and Variables Unused</w:t>
      </w:r>
    </w:p>
    <w:p w:rsidR="00DC0411" w:rsidRDefault="00DC0411">
      <w:pPr>
        <w:pStyle w:val="subhead"/>
        <w:rPr>
          <w:rFonts w:ascii="Times New Roman" w:hAnsi="Times New Roman" w:cs="Times New Roman"/>
        </w:rPr>
      </w:pPr>
    </w:p>
    <w:p w:rsidR="00DC0411" w:rsidRDefault="00DC0411">
      <w:pPr>
        <w:pStyle w:val="subhead"/>
        <w:tabs>
          <w:tab w:val="left" w:pos="-1440"/>
          <w:tab w:val="left" w:pos="-720"/>
          <w:tab w:val="left" w:pos="0"/>
          <w:tab w:val="left" w:pos="1440"/>
          <w:tab w:val="left" w:pos="2880"/>
          <w:tab w:val="left" w:pos="4320"/>
          <w:tab w:val="left" w:pos="5760"/>
          <w:tab w:val="left" w:pos="7200"/>
          <w:tab w:val="left" w:pos="8640"/>
        </w:tabs>
      </w:pPr>
      <w:r>
        <w:t>HOUSEHOLD:</w:t>
      </w:r>
    </w:p>
    <w:p w:rsidR="00DC0411" w:rsidRDefault="00DC0411">
      <w:pPr>
        <w:tabs>
          <w:tab w:val="left" w:pos="-1440"/>
          <w:tab w:val="left" w:pos="-720"/>
          <w:tab w:val="left" w:pos="0"/>
          <w:tab w:val="left" w:pos="1440"/>
          <w:tab w:val="left" w:pos="2880"/>
          <w:tab w:val="left" w:pos="4320"/>
          <w:tab w:val="left" w:pos="5760"/>
          <w:tab w:val="left" w:pos="7200"/>
          <w:tab w:val="left" w:pos="8640"/>
        </w:tabs>
      </w:pPr>
    </w:p>
    <w:p w:rsidR="00DC0411" w:rsidRDefault="00DC0411">
      <w:pPr>
        <w:pStyle w:val="preformatted"/>
        <w:tabs>
          <w:tab w:val="left" w:pos="-1440"/>
          <w:tab w:val="left" w:pos="-720"/>
          <w:tab w:val="left" w:pos="0"/>
          <w:tab w:val="left" w:pos="1440"/>
          <w:tab w:val="left" w:pos="2880"/>
          <w:tab w:val="left" w:pos="4320"/>
          <w:tab w:val="left" w:pos="5760"/>
          <w:tab w:val="left" w:pos="7200"/>
          <w:tab w:val="left" w:pos="8640"/>
        </w:tabs>
      </w:pPr>
      <w:r>
        <w:rPr>
          <w:b/>
          <w:bCs/>
        </w:rPr>
        <w:t>RECH0</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HV026</w:t>
      </w:r>
      <w:r>
        <w:tab/>
        <w:t>Place of residence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HV031</w:t>
      </w:r>
      <w:r>
        <w:tab/>
        <w:t>Field editor</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RECH1</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HV115</w:t>
      </w:r>
      <w:r>
        <w:tab/>
        <w:t>Current marital status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HV116</w:t>
      </w:r>
      <w:r>
        <w:tab/>
        <w:t>Currently, formerly, neve</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RECH2</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HV202</w:t>
      </w:r>
      <w:r>
        <w:tab/>
        <w:t>Source of non</w:t>
      </w:r>
      <w:r>
        <w:noBreakHyphen/>
        <w:t xml:space="preserve">drinking </w:t>
      </w:r>
      <w:proofErr w:type="spellStart"/>
      <w:proofErr w:type="gramStart"/>
      <w:r>
        <w:t>wa</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HV203</w:t>
      </w:r>
      <w:r>
        <w:tab/>
        <w:t>Same source of water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HV204</w:t>
      </w:r>
      <w:r>
        <w:tab/>
        <w:t>Time to get to water sour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HV221</w:t>
      </w:r>
      <w:r>
        <w:tab/>
        <w:t>Has telephone</w:t>
      </w:r>
    </w:p>
    <w:p w:rsidR="00DC0411" w:rsidRDefault="00DC0411">
      <w:pPr>
        <w:pStyle w:val="preformatted"/>
        <w:tabs>
          <w:tab w:val="left" w:pos="-1440"/>
          <w:tab w:val="left" w:pos="-720"/>
          <w:tab w:val="left" w:pos="0"/>
          <w:tab w:val="left" w:pos="1440"/>
          <w:tab w:val="left" w:pos="2880"/>
          <w:tab w:val="left" w:pos="4320"/>
          <w:tab w:val="left" w:pos="5760"/>
          <w:tab w:val="left" w:pos="7200"/>
          <w:tab w:val="left" w:pos="8640"/>
        </w:tabs>
      </w:pPr>
    </w:p>
    <w:p w:rsidR="00DC0411" w:rsidRDefault="00DC0411">
      <w:pPr>
        <w:pStyle w:val="subhead"/>
        <w:tabs>
          <w:tab w:val="left" w:pos="-1440"/>
          <w:tab w:val="left" w:pos="-720"/>
          <w:tab w:val="left" w:pos="0"/>
          <w:tab w:val="left" w:pos="1440"/>
          <w:tab w:val="left" w:pos="2880"/>
          <w:tab w:val="left" w:pos="4320"/>
          <w:tab w:val="left" w:pos="5760"/>
          <w:tab w:val="left" w:pos="7200"/>
          <w:tab w:val="left" w:pos="8640"/>
        </w:tabs>
      </w:pPr>
      <w:r>
        <w:t>INDIVIDUAL WOMEN:</w:t>
      </w:r>
    </w:p>
    <w:p w:rsidR="00DC0411" w:rsidRDefault="00DC0411">
      <w:pPr>
        <w:tabs>
          <w:tab w:val="left" w:pos="-1440"/>
          <w:tab w:val="left" w:pos="-720"/>
          <w:tab w:val="left" w:pos="0"/>
          <w:tab w:val="left" w:pos="1440"/>
          <w:tab w:val="left" w:pos="2880"/>
          <w:tab w:val="left" w:pos="4320"/>
          <w:tab w:val="left" w:pos="5760"/>
          <w:tab w:val="left" w:pos="7200"/>
          <w:tab w:val="left" w:pos="8640"/>
        </w:tabs>
      </w:pPr>
    </w:p>
    <w:p w:rsidR="00DC0411" w:rsidRDefault="00DC0411">
      <w:pPr>
        <w:pStyle w:val="preformatted"/>
        <w:tabs>
          <w:tab w:val="left" w:pos="-1440"/>
          <w:tab w:val="left" w:pos="-720"/>
          <w:tab w:val="left" w:pos="0"/>
          <w:tab w:val="left" w:pos="1440"/>
          <w:tab w:val="left" w:pos="2880"/>
          <w:tab w:val="left" w:pos="4320"/>
          <w:tab w:val="left" w:pos="5760"/>
          <w:tab w:val="left" w:pos="7200"/>
          <w:tab w:val="left" w:pos="8640"/>
        </w:tabs>
      </w:pPr>
      <w:r>
        <w:rPr>
          <w:b/>
          <w:bCs/>
        </w:rPr>
        <w:t>REC01</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V031</w:t>
      </w:r>
      <w:r>
        <w:tab/>
        <w:t>Field editor</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REC11</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V114</w:t>
      </w:r>
      <w:r>
        <w:tab/>
        <w:t>Source of non</w:t>
      </w:r>
      <w:r>
        <w:noBreakHyphen/>
        <w:t xml:space="preserve">drinking </w:t>
      </w:r>
      <w:proofErr w:type="spellStart"/>
      <w:proofErr w:type="gramStart"/>
      <w:r>
        <w:t>wa</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V115</w:t>
      </w:r>
      <w:r>
        <w:tab/>
        <w:t>Time to get to water sour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V128</w:t>
      </w:r>
      <w:r>
        <w:tab/>
        <w:t>Main wall material</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V129</w:t>
      </w:r>
      <w:r>
        <w:tab/>
        <w:t>Main roof material</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V142</w:t>
      </w:r>
      <w:r>
        <w:tab/>
        <w:t>Same source of water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V144</w:t>
      </w:r>
      <w:r>
        <w:tab/>
        <w:t>Communities lived in &gt;Jan</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V153</w:t>
      </w:r>
      <w:r>
        <w:tab/>
        <w:t>Has telephone</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REC22</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V228</w:t>
      </w:r>
      <w:r>
        <w:tab/>
        <w:t>Ever had a terminated pre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V229</w:t>
      </w:r>
      <w:r>
        <w:tab/>
        <w:t>Month pregnancy ended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V230</w:t>
      </w:r>
      <w:r>
        <w:tab/>
        <w:t>Year pregnancy ended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V231</w:t>
      </w:r>
      <w:r>
        <w:tab/>
        <w:t>CMC pregnancy ended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V232</w:t>
      </w:r>
      <w:r>
        <w:tab/>
        <w:t>Completeness of last term</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V233</w:t>
      </w:r>
      <w:r>
        <w:tab/>
        <w:t>Months when pregnancy end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V234</w:t>
      </w:r>
      <w:r>
        <w:tab/>
        <w:t>Other such pregnancies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V235</w:t>
      </w:r>
      <w:r>
        <w:tab/>
        <w:t>Index last child prior to</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REC32</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V359</w:t>
      </w:r>
      <w:r>
        <w:tab/>
        <w:t xml:space="preserve">Last method disc. </w:t>
      </w:r>
      <w:proofErr w:type="gramStart"/>
      <w:r>
        <w:t>last</w:t>
      </w:r>
      <w:proofErr w:type="gramEnd"/>
      <w:r>
        <w:t xml:space="preserve"> 5</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V360</w:t>
      </w:r>
      <w:r>
        <w:tab/>
        <w:t xml:space="preserve">Reason of last </w:t>
      </w:r>
      <w:proofErr w:type="spellStart"/>
      <w:r>
        <w:t>discontinu</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V369</w:t>
      </w:r>
      <w:r>
        <w:tab/>
        <w:t>First method used</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REC41</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M2D</w:t>
      </w:r>
      <w:r>
        <w:tab/>
        <w:t xml:space="preserve">Prenatal: CS health </w:t>
      </w:r>
      <w:proofErr w:type="spellStart"/>
      <w:r>
        <w:t>profe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M2E</w:t>
      </w:r>
      <w:r>
        <w:tab/>
        <w:t xml:space="preserve">Prenatal: CS health </w:t>
      </w:r>
      <w:proofErr w:type="spellStart"/>
      <w:r>
        <w:t>profe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M2F</w:t>
      </w:r>
      <w:r>
        <w:tab/>
        <w:t>Prenatal: trained birth a</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M2H</w:t>
      </w:r>
      <w:r>
        <w:tab/>
        <w:t>Prenatal: relative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M2I</w:t>
      </w:r>
      <w:r>
        <w:tab/>
        <w:t>Prenatal: CS other person</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M2J</w:t>
      </w:r>
      <w:r>
        <w:tab/>
        <w:t>Prenatal: CS other person</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M2L</w:t>
      </w:r>
      <w:r>
        <w:tab/>
        <w:t>Prenatal: CS other</w:t>
      </w:r>
    </w:p>
    <w:p w:rsidR="00DC0411" w:rsidRDefault="00DC0411">
      <w:pPr>
        <w:tabs>
          <w:tab w:val="left" w:pos="-1440"/>
          <w:tab w:val="left" w:pos="-720"/>
          <w:tab w:val="left" w:pos="0"/>
          <w:tab w:val="left" w:pos="1440"/>
          <w:tab w:val="left" w:pos="2880"/>
          <w:tab w:val="left" w:pos="4320"/>
          <w:tab w:val="left" w:pos="5760"/>
          <w:tab w:val="left" w:pos="7200"/>
          <w:tab w:val="left" w:pos="8640"/>
        </w:tabs>
        <w:sectPr w:rsidR="00DC0411">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 w:val="left" w:pos="2880"/>
          <w:tab w:val="left" w:pos="4320"/>
          <w:tab w:val="left" w:pos="5760"/>
          <w:tab w:val="left" w:pos="7200"/>
          <w:tab w:val="left" w:pos="8640"/>
        </w:tabs>
      </w:pPr>
      <w:r>
        <w:t>M2M</w:t>
      </w:r>
      <w:r>
        <w:tab/>
        <w:t>Prenatal: CS other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M3E</w:t>
      </w:r>
      <w:r>
        <w:tab/>
        <w:t>Assistance: CS health pro</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M3F</w:t>
      </w:r>
      <w:r>
        <w:tab/>
        <w:t>Assistance: trained birth</w:t>
      </w:r>
    </w:p>
    <w:p w:rsidR="00DC0411" w:rsidRDefault="00DC0411">
      <w:pPr>
        <w:tabs>
          <w:tab w:val="left" w:pos="-1440"/>
          <w:tab w:val="left" w:pos="-720"/>
          <w:tab w:val="left" w:pos="0"/>
          <w:tab w:val="left" w:pos="1440"/>
          <w:tab w:val="left" w:pos="2880"/>
          <w:tab w:val="left" w:pos="4320"/>
          <w:tab w:val="left" w:pos="5760"/>
          <w:tab w:val="left" w:pos="7200"/>
          <w:tab w:val="left" w:pos="8640"/>
        </w:tabs>
      </w:pPr>
      <w:r>
        <w:lastRenderedPageBreak/>
        <w:t>M3I</w:t>
      </w:r>
      <w:r>
        <w:tab/>
        <w:t xml:space="preserve">Assistance: CS other </w:t>
      </w:r>
      <w:proofErr w:type="spellStart"/>
      <w:r>
        <w:t>pers</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M3J</w:t>
      </w:r>
      <w:r>
        <w:tab/>
        <w:t xml:space="preserve">Assistance: CS other </w:t>
      </w:r>
      <w:proofErr w:type="spellStart"/>
      <w:r>
        <w:t>pers</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M3L</w:t>
      </w:r>
      <w:r>
        <w:tab/>
        <w:t>Assistance: CS other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M3M</w:t>
      </w:r>
      <w:r>
        <w:tab/>
        <w:t>Assistance: CS other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M37H</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M37I</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M37J</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M37K</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M37M</w:t>
      </w:r>
      <w:r>
        <w:tab/>
        <w:t xml:space="preserve">Country specific other </w:t>
      </w:r>
      <w:proofErr w:type="spellStart"/>
      <w:proofErr w:type="gramStart"/>
      <w:r>
        <w:t>fo</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M37N</w:t>
      </w:r>
      <w:r>
        <w:tab/>
        <w:t xml:space="preserve">Country specific other </w:t>
      </w:r>
      <w:proofErr w:type="spellStart"/>
      <w:proofErr w:type="gramStart"/>
      <w:r>
        <w:t>fo</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M37O      </w:t>
      </w:r>
      <w:r>
        <w:tab/>
        <w:t xml:space="preserve">Country specific other </w:t>
      </w:r>
      <w:proofErr w:type="spellStart"/>
      <w:proofErr w:type="gramStart"/>
      <w:r>
        <w:t>fo</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M40I      </w:t>
      </w:r>
      <w:r>
        <w:tab/>
        <w:t xml:space="preserve">Last 7 days </w:t>
      </w:r>
      <w:r>
        <w:noBreakHyphen/>
        <w:t xml:space="preserve"> country </w:t>
      </w:r>
      <w:proofErr w:type="spellStart"/>
      <w:r>
        <w:t>spe</w:t>
      </w:r>
      <w:proofErr w:type="spellEnd"/>
      <w:r>
        <w:t xml:space="preserve">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M40J      </w:t>
      </w:r>
      <w:r>
        <w:tab/>
        <w:t xml:space="preserve">Last 7 days </w:t>
      </w:r>
      <w:r>
        <w:noBreakHyphen/>
        <w:t xml:space="preserve">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M40K      </w:t>
      </w:r>
      <w:r>
        <w:tab/>
        <w:t xml:space="preserve">Last 7 days </w:t>
      </w:r>
      <w:r>
        <w:noBreakHyphen/>
        <w:t xml:space="preserve"> country </w:t>
      </w:r>
      <w:proofErr w:type="spellStart"/>
      <w:r>
        <w:t>spe</w:t>
      </w:r>
      <w:proofErr w:type="spellEnd"/>
      <w:r>
        <w:t xml:space="preserve">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M40L      </w:t>
      </w:r>
      <w:r>
        <w:tab/>
        <w:t xml:space="preserve">Last 7 days </w:t>
      </w:r>
      <w:r>
        <w:noBreakHyphen/>
        <w:t xml:space="preserve"> country </w:t>
      </w:r>
      <w:proofErr w:type="spellStart"/>
      <w:r>
        <w:t>spe</w:t>
      </w:r>
      <w:proofErr w:type="spellEnd"/>
      <w:r>
        <w:t xml:space="preserve">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M40M     </w:t>
      </w:r>
      <w:r>
        <w:tab/>
        <w:t xml:space="preserve">Last 7 days </w:t>
      </w:r>
      <w:r>
        <w:noBreakHyphen/>
        <w:t xml:space="preserve"> country </w:t>
      </w:r>
      <w:proofErr w:type="spellStart"/>
      <w:r>
        <w:t>spe</w:t>
      </w:r>
      <w:proofErr w:type="spellEnd"/>
      <w:r>
        <w:t xml:space="preserve">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M40N      </w:t>
      </w:r>
      <w:r>
        <w:tab/>
        <w:t xml:space="preserve">Last 7 days </w:t>
      </w:r>
      <w:r>
        <w:noBreakHyphen/>
        <w:t xml:space="preserve"> country </w:t>
      </w:r>
      <w:proofErr w:type="spellStart"/>
      <w:r>
        <w:t>spe</w:t>
      </w:r>
      <w:proofErr w:type="spellEnd"/>
      <w:r>
        <w:t xml:space="preserve">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M40O      </w:t>
      </w:r>
      <w:r>
        <w:tab/>
        <w:t xml:space="preserve">Last 7 days </w:t>
      </w:r>
      <w:r>
        <w:noBreakHyphen/>
        <w:t xml:space="preserve"> country </w:t>
      </w:r>
      <w:proofErr w:type="spellStart"/>
      <w:r>
        <w:t>spe</w:t>
      </w:r>
      <w:proofErr w:type="spellEnd"/>
      <w:r>
        <w:t xml:space="preserve">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V413A</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V413B</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V413C</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V413D</w:t>
      </w:r>
      <w:r>
        <w:tab/>
        <w:t>Country specific other li</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V414A</w:t>
      </w:r>
      <w:r>
        <w:tab/>
        <w:t xml:space="preserve">Country specific other </w:t>
      </w:r>
      <w:proofErr w:type="spellStart"/>
      <w:proofErr w:type="gramStart"/>
      <w:r>
        <w:t>fo</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V414B</w:t>
      </w:r>
      <w:r>
        <w:tab/>
        <w:t xml:space="preserve">Country specific other </w:t>
      </w:r>
      <w:proofErr w:type="spellStart"/>
      <w:proofErr w:type="gramStart"/>
      <w:r>
        <w:t>fo</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V414C</w:t>
      </w:r>
      <w:r>
        <w:tab/>
        <w:t xml:space="preserve">Country specific other </w:t>
      </w:r>
      <w:proofErr w:type="spellStart"/>
      <w:proofErr w:type="gramStart"/>
      <w:r>
        <w:t>fo</w:t>
      </w:r>
      <w:proofErr w:type="spellEnd"/>
      <w:proofErr w:type="gramEnd"/>
    </w:p>
    <w:p w:rsidR="00DC0411" w:rsidRDefault="00DC0411">
      <w:pPr>
        <w:tabs>
          <w:tab w:val="left" w:pos="-1440"/>
          <w:tab w:val="left" w:pos="-720"/>
          <w:tab w:val="left" w:pos="0"/>
          <w:tab w:val="left" w:pos="1440"/>
          <w:tab w:val="left" w:pos="2880"/>
          <w:tab w:val="left" w:pos="4320"/>
          <w:tab w:val="left" w:pos="5760"/>
          <w:tab w:val="left" w:pos="7200"/>
          <w:tab w:val="left" w:pos="8640"/>
        </w:tabs>
      </w:pPr>
      <w:r>
        <w:t>V436</w:t>
      </w:r>
      <w:r>
        <w:tab/>
        <w:t>Arm circumference (cms</w:t>
      </w:r>
      <w:r>
        <w:noBreakHyphen/>
        <w:t>1d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H12D</w:t>
      </w:r>
      <w:r>
        <w:tab/>
        <w:t>Diarrhea: mobile clinic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H12E</w:t>
      </w:r>
      <w:r>
        <w:tab/>
        <w:t xml:space="preserve">Diarrhea: </w:t>
      </w:r>
      <w:proofErr w:type="spellStart"/>
      <w:r>
        <w:t>comm.health</w:t>
      </w:r>
      <w:proofErr w:type="spellEnd"/>
      <w:r>
        <w:t xml:space="preserve"> </w:t>
      </w:r>
      <w:proofErr w:type="spellStart"/>
      <w:r>
        <w:t>wor</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H12M</w:t>
      </w:r>
      <w:r>
        <w:tab/>
        <w:t>Diarrhea: private mobile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H12O</w:t>
      </w:r>
      <w:r>
        <w:tab/>
        <w:t xml:space="preserve">Diarrhea: CS </w:t>
      </w:r>
      <w:proofErr w:type="spellStart"/>
      <w:r>
        <w:t>med.priv</w:t>
      </w:r>
      <w:proofErr w:type="spellEnd"/>
      <w:r>
        <w:t xml:space="preserve"> sec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H12P</w:t>
      </w:r>
      <w:r>
        <w:tab/>
        <w:t xml:space="preserve">Diarrhea: CS </w:t>
      </w:r>
      <w:proofErr w:type="spellStart"/>
      <w:r>
        <w:t>med.priv</w:t>
      </w:r>
      <w:proofErr w:type="spellEnd"/>
      <w:r>
        <w:t xml:space="preserve"> sec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H12Q</w:t>
      </w:r>
      <w:r>
        <w:tab/>
        <w:t xml:space="preserve">Diarrhea: CS </w:t>
      </w:r>
      <w:proofErr w:type="spellStart"/>
      <w:r>
        <w:t>med.priv</w:t>
      </w:r>
      <w:proofErr w:type="spellEnd"/>
      <w:r>
        <w:t xml:space="preserve"> sec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H12V</w:t>
      </w:r>
      <w:r>
        <w:tab/>
        <w:t xml:space="preserve">Diarrhea: CS </w:t>
      </w:r>
      <w:proofErr w:type="spellStart"/>
      <w:r>
        <w:t>oth.priv</w:t>
      </w:r>
      <w:proofErr w:type="spellEnd"/>
      <w:r>
        <w:t xml:space="preserve"> sec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H12W</w:t>
      </w:r>
      <w:r>
        <w:tab/>
        <w:t xml:space="preserve">Diarrhea: CS </w:t>
      </w:r>
      <w:proofErr w:type="spellStart"/>
      <w:r>
        <w:t>oth.priv</w:t>
      </w:r>
      <w:proofErr w:type="spellEnd"/>
      <w:r>
        <w:t xml:space="preserve"> sec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H15A</w:t>
      </w:r>
      <w:r>
        <w:tab/>
        <w:t>Given antibiotics (CS)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H32D</w:t>
      </w:r>
      <w:r>
        <w:tab/>
        <w:t xml:space="preserve">Fever/cough: mobile </w:t>
      </w:r>
      <w:proofErr w:type="spellStart"/>
      <w:r>
        <w:t>clini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H32E</w:t>
      </w:r>
      <w:r>
        <w:tab/>
        <w:t xml:space="preserve">Fever/cough: </w:t>
      </w:r>
      <w:proofErr w:type="spellStart"/>
      <w:r>
        <w:t>comm.health</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H32M</w:t>
      </w:r>
      <w:r>
        <w:tab/>
        <w:t xml:space="preserve">Fever/cough: private </w:t>
      </w:r>
      <w:proofErr w:type="spellStart"/>
      <w:r>
        <w:t>mobi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H32O</w:t>
      </w:r>
      <w:r>
        <w:tab/>
        <w:t xml:space="preserve">Fever/cough: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H32P</w:t>
      </w:r>
      <w:r>
        <w:tab/>
        <w:t xml:space="preserve">Fever/cough: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H32Q</w:t>
      </w:r>
      <w:r>
        <w:tab/>
        <w:t xml:space="preserve">Fever/cough: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H32V</w:t>
      </w:r>
      <w:r>
        <w:tab/>
        <w:t xml:space="preserve">Fever/cough: CS </w:t>
      </w:r>
      <w:proofErr w:type="spellStart"/>
      <w:r>
        <w:t>oth.priv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H32W</w:t>
      </w:r>
      <w:r>
        <w:tab/>
        <w:t xml:space="preserve">Fever/cough: CS </w:t>
      </w:r>
      <w:proofErr w:type="spellStart"/>
      <w:r>
        <w:t>oth.priv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HW20</w:t>
      </w:r>
      <w:r>
        <w:tab/>
        <w:t>Arm circumference (</w:t>
      </w:r>
      <w:proofErr w:type="spellStart"/>
      <w:r>
        <w:t>cms</w:t>
      </w:r>
      <w:proofErr w:type="spellEnd"/>
      <w:r>
        <w:t xml:space="preserve"> </w:t>
      </w:r>
      <w:r>
        <w:noBreakHyphen/>
      </w:r>
    </w:p>
    <w:p w:rsidR="00DC0411" w:rsidRDefault="00DC0411">
      <w:pPr>
        <w:tabs>
          <w:tab w:val="left" w:pos="-1440"/>
          <w:tab w:val="left" w:pos="-720"/>
          <w:tab w:val="left" w:pos="0"/>
          <w:tab w:val="left" w:pos="1440"/>
          <w:tab w:val="left" w:pos="2880"/>
          <w:tab w:val="left" w:pos="4320"/>
          <w:tab w:val="left" w:pos="5760"/>
          <w:tab w:val="left" w:pos="7200"/>
          <w:tab w:val="left" w:pos="8640"/>
        </w:tabs>
      </w:pPr>
      <w:r>
        <w:t>V630K</w:t>
      </w:r>
      <w:r>
        <w:tab/>
        <w:t xml:space="preserve">Discussed FP </w:t>
      </w:r>
      <w:r>
        <w:noBreakHyphen/>
        <w:t xml:space="preserve">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V630L</w:t>
      </w:r>
      <w:r>
        <w:tab/>
        <w:t xml:space="preserve">Discussed FP </w:t>
      </w:r>
      <w:r>
        <w:noBreakHyphen/>
        <w:t xml:space="preserve">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V752K</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sectPr w:rsidR="00DC0411">
          <w:type w:val="continuous"/>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 w:val="left" w:pos="2880"/>
          <w:tab w:val="left" w:pos="4320"/>
          <w:tab w:val="left" w:pos="5760"/>
          <w:tab w:val="left" w:pos="7200"/>
          <w:tab w:val="left" w:pos="8640"/>
        </w:tabs>
      </w:pPr>
      <w:r>
        <w:t>V752L</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V752M</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V752N</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V752O</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V754A</w:t>
      </w:r>
      <w:r>
        <w:tab/>
        <w:t>AIDS: Safe sex</w:t>
      </w:r>
    </w:p>
    <w:p w:rsidR="00DC0411" w:rsidRDefault="00DC0411">
      <w:pPr>
        <w:tabs>
          <w:tab w:val="left" w:pos="-1440"/>
          <w:tab w:val="left" w:pos="-720"/>
          <w:tab w:val="left" w:pos="0"/>
          <w:tab w:val="left" w:pos="1440"/>
          <w:tab w:val="left" w:pos="2880"/>
          <w:tab w:val="left" w:pos="4320"/>
          <w:tab w:val="left" w:pos="5760"/>
          <w:tab w:val="left" w:pos="7200"/>
          <w:tab w:val="left" w:pos="8640"/>
        </w:tabs>
      </w:pPr>
      <w:r>
        <w:lastRenderedPageBreak/>
        <w:t>V754M</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V754N</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V754O</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V755B</w:t>
      </w:r>
      <w:r>
        <w:tab/>
        <w:t>Safe sex: abstain from se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V755C</w:t>
      </w:r>
      <w:r>
        <w:tab/>
        <w:t xml:space="preserve">Safe sex: use condoms </w:t>
      </w:r>
      <w:proofErr w:type="spellStart"/>
      <w:r>
        <w:t>dur</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V755D</w:t>
      </w:r>
      <w:r>
        <w:tab/>
        <w:t xml:space="preserve">Safe sex: only one </w:t>
      </w:r>
      <w:proofErr w:type="spellStart"/>
      <w:r>
        <w:t>partne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V755E</w:t>
      </w:r>
      <w:r>
        <w:tab/>
        <w:t xml:space="preserve">Safe sex: avoid </w:t>
      </w:r>
      <w:proofErr w:type="spellStart"/>
      <w:r>
        <w:t>prostitut</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V755F</w:t>
      </w:r>
      <w:r>
        <w:tab/>
        <w:t xml:space="preserve">Safe sex: avoid </w:t>
      </w:r>
      <w:proofErr w:type="spellStart"/>
      <w:r>
        <w:t>homosexua</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V755L</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V755M</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V755N</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V755O</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V755X</w:t>
      </w:r>
      <w:r>
        <w:tab/>
        <w:t>Safe sex: other responses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V755Z</w:t>
      </w:r>
      <w:r>
        <w:tab/>
        <w:t>Safe sex: DK meaning</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V760N</w:t>
      </w:r>
      <w:r>
        <w:tab/>
        <w:t xml:space="preserve">Behavior: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V760O</w:t>
      </w:r>
      <w:r>
        <w:tab/>
        <w:t xml:space="preserve">Behavior: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V760P</w:t>
      </w:r>
      <w:r>
        <w:tab/>
        <w:t xml:space="preserve">Behavior: Spouse avoid </w:t>
      </w:r>
      <w:proofErr w:type="spellStart"/>
      <w:r>
        <w:t>pr</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V760V</w:t>
      </w:r>
      <w:r>
        <w:tab/>
        <w:t xml:space="preserve">Behavior: No nonsexual </w:t>
      </w:r>
      <w:proofErr w:type="spellStart"/>
      <w:r>
        <w:t>ch</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V760W</w:t>
      </w:r>
      <w:r>
        <w:tab/>
        <w:t>Behavior: Other (non</w:t>
      </w:r>
      <w:r>
        <w:noBreakHyphen/>
      </w:r>
      <w:proofErr w:type="spellStart"/>
      <w:r>
        <w:t>sexu</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MM5</w:t>
      </w:r>
      <w:r>
        <w:tab/>
        <w:t>Sibling's marital status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MM11</w:t>
      </w:r>
      <w:r>
        <w:tab/>
        <w:t>Sibling's cause of death</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MM12</w:t>
      </w:r>
      <w:r>
        <w:tab/>
        <w:t>Time between delivery &amp; de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MM13</w:t>
      </w:r>
      <w:r>
        <w:tab/>
        <w:t>Place of death</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MMC3</w:t>
      </w:r>
      <w:r>
        <w:tab/>
        <w:t>Sister's reporting</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MMC4</w:t>
      </w:r>
      <w:r>
        <w:tab/>
        <w:t xml:space="preserve">Eligibly sisters line </w:t>
      </w:r>
      <w:proofErr w:type="spellStart"/>
      <w:r>
        <w:t>num</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V856D</w:t>
      </w:r>
      <w:r>
        <w:tab/>
        <w:t>Knowledge of: genital war</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V856G</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V856H</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V856I</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V856J</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V856K</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V858D</w:t>
      </w:r>
      <w:r>
        <w:tab/>
        <w:t xml:space="preserve">Last 12 </w:t>
      </w:r>
      <w:proofErr w:type="spellStart"/>
      <w:r>
        <w:t>mths</w:t>
      </w:r>
      <w:proofErr w:type="spellEnd"/>
      <w:r>
        <w:t xml:space="preserve"> had: genital</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V858G</w:t>
      </w:r>
      <w:r>
        <w:tab/>
        <w:t xml:space="preserve">Last 12 </w:t>
      </w:r>
      <w:proofErr w:type="spellStart"/>
      <w:r>
        <w:t>mths</w:t>
      </w:r>
      <w:proofErr w:type="spellEnd"/>
      <w:r>
        <w:t xml:space="preserve"> had: CS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V858H</w:t>
      </w:r>
      <w:r>
        <w:tab/>
        <w:t xml:space="preserve">Last 12 </w:t>
      </w:r>
      <w:proofErr w:type="spellStart"/>
      <w:r>
        <w:t>mths</w:t>
      </w:r>
      <w:proofErr w:type="spellEnd"/>
      <w:r>
        <w:t xml:space="preserve"> had: CS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V858I</w:t>
      </w:r>
      <w:r>
        <w:tab/>
        <w:t xml:space="preserve">Last 12 </w:t>
      </w:r>
      <w:proofErr w:type="spellStart"/>
      <w:r>
        <w:t>mths</w:t>
      </w:r>
      <w:proofErr w:type="spellEnd"/>
      <w:r>
        <w:t xml:space="preserve"> had: CS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V858J</w:t>
      </w:r>
      <w:r>
        <w:tab/>
        <w:t xml:space="preserve">Last 12 </w:t>
      </w:r>
      <w:proofErr w:type="spellStart"/>
      <w:r>
        <w:t>mths</w:t>
      </w:r>
      <w:proofErr w:type="spellEnd"/>
      <w:r>
        <w:t xml:space="preserve"> had: CS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V860E</w:t>
      </w:r>
      <w:r>
        <w:tab/>
        <w:t xml:space="preserve">Seek </w:t>
      </w:r>
      <w:proofErr w:type="spellStart"/>
      <w:r>
        <w:t>advise</w:t>
      </w:r>
      <w:proofErr w:type="spellEnd"/>
      <w:r>
        <w:t xml:space="preserve">: </w:t>
      </w:r>
      <w:proofErr w:type="spellStart"/>
      <w:r>
        <w:t>comm.health</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V860F</w:t>
      </w:r>
      <w:r>
        <w:tab/>
        <w:t xml:space="preserve">Seek </w:t>
      </w:r>
      <w:proofErr w:type="spellStart"/>
      <w:r>
        <w:t>advise</w:t>
      </w:r>
      <w:proofErr w:type="spellEnd"/>
      <w:r>
        <w:t>: FP clinic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V860M</w:t>
      </w:r>
      <w:r>
        <w:tab/>
        <w:t xml:space="preserve">Seek </w:t>
      </w:r>
      <w:proofErr w:type="spellStart"/>
      <w:r>
        <w:t>advise</w:t>
      </w:r>
      <w:proofErr w:type="spellEnd"/>
      <w:r>
        <w:t xml:space="preserve">: private </w:t>
      </w:r>
      <w:proofErr w:type="spellStart"/>
      <w:r>
        <w:t>mobi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V860P</w:t>
      </w:r>
      <w:r>
        <w:tab/>
        <w:t xml:space="preserve">Seek </w:t>
      </w:r>
      <w:proofErr w:type="spellStart"/>
      <w:r>
        <w:t>advise</w:t>
      </w:r>
      <w:proofErr w:type="spellEnd"/>
      <w:r>
        <w:t xml:space="preserve">: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V860Q</w:t>
      </w:r>
      <w:r>
        <w:tab/>
        <w:t xml:space="preserve">Seek </w:t>
      </w:r>
      <w:proofErr w:type="spellStart"/>
      <w:r>
        <w:t>advise</w:t>
      </w:r>
      <w:proofErr w:type="spellEnd"/>
      <w:r>
        <w:t xml:space="preserve">: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V860V</w:t>
      </w:r>
      <w:r>
        <w:tab/>
        <w:t xml:space="preserve">Seek </w:t>
      </w:r>
      <w:proofErr w:type="spellStart"/>
      <w:r>
        <w:t>advise</w:t>
      </w:r>
      <w:proofErr w:type="spellEnd"/>
      <w:r>
        <w:t xml:space="preserve">: CS </w:t>
      </w:r>
      <w:proofErr w:type="spellStart"/>
      <w:r>
        <w:t>oth.priv</w:t>
      </w:r>
      <w:proofErr w:type="spellEnd"/>
      <w:r>
        <w:t>.</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V860W</w:t>
      </w:r>
      <w:r>
        <w:tab/>
        <w:t xml:space="preserve">Seek </w:t>
      </w:r>
      <w:proofErr w:type="spellStart"/>
      <w:r>
        <w:t>advise</w:t>
      </w:r>
      <w:proofErr w:type="spellEnd"/>
      <w:r>
        <w:t xml:space="preserve">: CS </w:t>
      </w:r>
      <w:proofErr w:type="spellStart"/>
      <w:r>
        <w:t>oth.priv</w:t>
      </w:r>
      <w:proofErr w:type="spellEnd"/>
      <w:r>
        <w:t>.</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V863D</w:t>
      </w:r>
      <w:r>
        <w:tab/>
        <w:t xml:space="preserve">What done: country </w:t>
      </w:r>
      <w:proofErr w:type="spellStart"/>
      <w:r>
        <w:t>specif</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V863E</w:t>
      </w:r>
      <w:r>
        <w:tab/>
        <w:t xml:space="preserve">What done: country </w:t>
      </w:r>
      <w:proofErr w:type="spellStart"/>
      <w:r>
        <w:t>specif</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sectPr w:rsidR="00DC0411">
          <w:type w:val="continuous"/>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 w:val="left" w:pos="2880"/>
          <w:tab w:val="left" w:pos="4320"/>
          <w:tab w:val="left" w:pos="5760"/>
          <w:tab w:val="left" w:pos="7200"/>
          <w:tab w:val="left" w:pos="8640"/>
        </w:tabs>
      </w:pPr>
      <w:r>
        <w:t>V863F</w:t>
      </w:r>
      <w:r>
        <w:tab/>
        <w:t xml:space="preserve">What done: country </w:t>
      </w:r>
      <w:proofErr w:type="spellStart"/>
      <w:r>
        <w:t>specif</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V863W</w:t>
      </w:r>
      <w:r>
        <w:tab/>
        <w:t>What done: other (non</w:t>
      </w:r>
      <w:r>
        <w:noBreakHyphen/>
        <w:t>sex</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V864L</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V864M</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V864N</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V864O</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V864P</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lastRenderedPageBreak/>
        <w:t>V864X</w:t>
      </w:r>
      <w:r>
        <w:tab/>
        <w:t>Get AIDS: other responses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V868L</w:t>
      </w:r>
      <w:r>
        <w:tab/>
        <w:t xml:space="preserve">No/small risk: country </w:t>
      </w:r>
      <w:proofErr w:type="spellStart"/>
      <w:r>
        <w:t>sp</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V868P</w:t>
      </w:r>
      <w:r>
        <w:tab/>
        <w:t>No/small risk: sp. avoid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V868Z</w:t>
      </w:r>
      <w:r>
        <w:tab/>
        <w:t>No/small risk: DK</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V869L</w:t>
      </w:r>
      <w:r>
        <w:tab/>
        <w:t>Great/mod risk: country 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V869P</w:t>
      </w:r>
      <w:r>
        <w:tab/>
        <w:t>Great/mod risk: sp. avoid</w:t>
      </w:r>
    </w:p>
    <w:p w:rsidR="00DC0411" w:rsidRDefault="00DC0411">
      <w:pPr>
        <w:tabs>
          <w:tab w:val="left" w:pos="-1440"/>
          <w:tab w:val="left" w:pos="-720"/>
          <w:tab w:val="left" w:pos="0"/>
          <w:tab w:val="left" w:pos="1440"/>
          <w:tab w:val="left" w:pos="2880"/>
          <w:tab w:val="left" w:pos="4320"/>
          <w:tab w:val="left" w:pos="5760"/>
          <w:tab w:val="left" w:pos="7200"/>
          <w:tab w:val="left" w:pos="8640"/>
        </w:tabs>
      </w:pPr>
      <w:r>
        <w:t>V869Z</w:t>
      </w:r>
      <w:r>
        <w:tab/>
        <w:t>Great/mod risk: DK</w:t>
      </w:r>
    </w:p>
    <w:p w:rsidR="00DC0411" w:rsidRDefault="00DC0411">
      <w:pPr>
        <w:tabs>
          <w:tab w:val="left" w:pos="-1440"/>
          <w:tab w:val="left" w:pos="-720"/>
          <w:tab w:val="left" w:pos="0"/>
          <w:tab w:val="left" w:pos="1440"/>
          <w:tab w:val="left" w:pos="2880"/>
          <w:tab w:val="left" w:pos="4320"/>
          <w:tab w:val="left" w:pos="5760"/>
          <w:tab w:val="left" w:pos="7200"/>
          <w:tab w:val="left" w:pos="8640"/>
        </w:tabs>
      </w:pPr>
    </w:p>
    <w:p w:rsidR="00DC0411" w:rsidRDefault="00DC0411">
      <w:pPr>
        <w:tabs>
          <w:tab w:val="left" w:pos="-1440"/>
          <w:tab w:val="left" w:pos="-720"/>
          <w:tab w:val="left" w:pos="0"/>
          <w:tab w:val="left" w:pos="1440"/>
          <w:tab w:val="left" w:pos="2880"/>
          <w:tab w:val="left" w:pos="4320"/>
          <w:tab w:val="left" w:pos="5760"/>
          <w:tab w:val="left" w:pos="7200"/>
          <w:tab w:val="left" w:pos="8640"/>
        </w:tabs>
        <w:rPr>
          <w:rFonts w:ascii="Arial" w:hAnsi="Arial" w:cs="Arial"/>
          <w:b/>
          <w:bCs/>
        </w:rPr>
      </w:pPr>
      <w:r>
        <w:rPr>
          <w:rFonts w:ascii="Arial" w:hAnsi="Arial" w:cs="Arial"/>
          <w:b/>
          <w:bCs/>
        </w:rPr>
        <w:t>INDIVIDUAL MEN:</w:t>
      </w:r>
    </w:p>
    <w:p w:rsidR="00DC0411" w:rsidRDefault="00DC0411">
      <w:pPr>
        <w:tabs>
          <w:tab w:val="left" w:pos="-1440"/>
          <w:tab w:val="left" w:pos="-720"/>
          <w:tab w:val="left" w:pos="0"/>
          <w:tab w:val="left" w:pos="1440"/>
          <w:tab w:val="left" w:pos="2880"/>
          <w:tab w:val="left" w:pos="4320"/>
          <w:tab w:val="left" w:pos="5760"/>
          <w:tab w:val="left" w:pos="7200"/>
          <w:tab w:val="left" w:pos="8640"/>
        </w:tabs>
        <w:rPr>
          <w:rFonts w:ascii="Arial" w:hAnsi="Arial" w:cs="Arial"/>
          <w:b/>
          <w:bCs/>
        </w:rPr>
      </w:pP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MREC61</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MV630K</w:t>
      </w:r>
      <w:r>
        <w:tab/>
        <w:t xml:space="preserve">Discussed FP </w:t>
      </w:r>
      <w:r>
        <w:noBreakHyphen/>
        <w:t xml:space="preserve">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MV630L</w:t>
      </w:r>
      <w:r>
        <w:tab/>
        <w:t xml:space="preserve">Discussed FP </w:t>
      </w:r>
      <w:r>
        <w:noBreakHyphen/>
        <w:t xml:space="preserve">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MREC75</w:t>
      </w:r>
      <w:r>
        <w:tab/>
        <w:t>AIDS and Condom Use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MV752K</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MV752L</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MV752M</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MV752N</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MV752O</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MV754A</w:t>
      </w:r>
      <w:r>
        <w:tab/>
        <w:t>AIDS: Safe sex</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MV754L</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MV754M</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MV754N</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MV754O</w:t>
      </w:r>
      <w:r>
        <w:tab/>
        <w:t>AIDS: country specific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MV755B</w:t>
      </w:r>
      <w:r>
        <w:tab/>
        <w:t>Safe sex: abstain from se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MV755C</w:t>
      </w:r>
      <w:r>
        <w:tab/>
        <w:t xml:space="preserve">Safe sex: use condoms </w:t>
      </w:r>
      <w:proofErr w:type="spellStart"/>
      <w:r>
        <w:t>dur</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MV755D</w:t>
      </w:r>
      <w:r>
        <w:tab/>
        <w:t xml:space="preserve">Safe sex: only one </w:t>
      </w:r>
      <w:proofErr w:type="spellStart"/>
      <w:r>
        <w:t>partne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MV755E</w:t>
      </w:r>
      <w:r>
        <w:tab/>
        <w:t xml:space="preserve">Safe sex: avoid </w:t>
      </w:r>
      <w:proofErr w:type="spellStart"/>
      <w:r>
        <w:t>prostitut</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MV755F</w:t>
      </w:r>
      <w:r>
        <w:tab/>
        <w:t xml:space="preserve">Safe sex: avoid </w:t>
      </w:r>
      <w:proofErr w:type="spellStart"/>
      <w:r>
        <w:t>homosexua</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MV755L</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MV755M</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MV755N</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MV755O</w:t>
      </w:r>
      <w:r>
        <w:tab/>
        <w:t xml:space="preserve">Safe sex: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MV755X</w:t>
      </w:r>
      <w:r>
        <w:tab/>
        <w:t>Safe sex: other responses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MV755Z</w:t>
      </w:r>
      <w:r>
        <w:tab/>
        <w:t>Safe sex: DK meaning</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MV760L</w:t>
      </w:r>
      <w:r>
        <w:tab/>
        <w:t xml:space="preserve">Behavior: Avoid </w:t>
      </w:r>
      <w:proofErr w:type="spellStart"/>
      <w:r>
        <w:t>prostitut</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MV760M</w:t>
      </w:r>
      <w:r>
        <w:tab/>
        <w:t xml:space="preserve">Behavior: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MV760N</w:t>
      </w:r>
      <w:r>
        <w:tab/>
        <w:t xml:space="preserve">Behavior: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MV760O</w:t>
      </w:r>
      <w:r>
        <w:tab/>
        <w:t xml:space="preserve">Behavior: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MV760V</w:t>
      </w:r>
      <w:r>
        <w:tab/>
        <w:t xml:space="preserve">Behavior: No nonsexual </w:t>
      </w:r>
      <w:proofErr w:type="spellStart"/>
      <w:r>
        <w:t>ch</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MV760W</w:t>
      </w:r>
      <w:r>
        <w:tab/>
        <w:t>Behavior: Other nonsexual</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MREC85</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MV856D</w:t>
      </w:r>
      <w:r>
        <w:tab/>
        <w:t>Knowledge of: genital war</w:t>
      </w:r>
    </w:p>
    <w:p w:rsidR="00DC0411" w:rsidRDefault="00DC0411">
      <w:pPr>
        <w:tabs>
          <w:tab w:val="left" w:pos="-1440"/>
          <w:tab w:val="left" w:pos="-720"/>
          <w:tab w:val="left" w:pos="0"/>
          <w:tab w:val="left" w:pos="1440"/>
          <w:tab w:val="left" w:pos="2880"/>
          <w:tab w:val="left" w:pos="4320"/>
          <w:tab w:val="left" w:pos="5760"/>
          <w:tab w:val="left" w:pos="7200"/>
          <w:tab w:val="left" w:pos="8640"/>
        </w:tabs>
        <w:sectPr w:rsidR="00DC0411">
          <w:type w:val="continuous"/>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 w:val="left" w:pos="2880"/>
          <w:tab w:val="left" w:pos="4320"/>
          <w:tab w:val="left" w:pos="5760"/>
          <w:tab w:val="left" w:pos="7200"/>
          <w:tab w:val="left" w:pos="8640"/>
        </w:tabs>
      </w:pPr>
      <w:r>
        <w:t>MV856G</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MV856H</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MV856I</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MV856J</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MV856K</w:t>
      </w:r>
      <w:r>
        <w:tab/>
        <w:t xml:space="preserve">Knowledge of: country </w:t>
      </w:r>
      <w:proofErr w:type="spellStart"/>
      <w:r>
        <w:t>spe</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MV858D</w:t>
      </w:r>
      <w:r>
        <w:tab/>
        <w:t xml:space="preserve">Last 12 </w:t>
      </w:r>
      <w:proofErr w:type="spellStart"/>
      <w:r>
        <w:t>mths</w:t>
      </w:r>
      <w:proofErr w:type="spellEnd"/>
      <w:r>
        <w:t xml:space="preserve"> had: genital</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MV858G</w:t>
      </w:r>
      <w:r>
        <w:tab/>
        <w:t xml:space="preserve">Last 12 </w:t>
      </w:r>
      <w:proofErr w:type="spellStart"/>
      <w:r>
        <w:t>mths</w:t>
      </w:r>
      <w:proofErr w:type="spellEnd"/>
      <w:r>
        <w:t xml:space="preserve"> had: CS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MV858H</w:t>
      </w:r>
      <w:r>
        <w:tab/>
        <w:t xml:space="preserve">Last 12 </w:t>
      </w:r>
      <w:proofErr w:type="spellStart"/>
      <w:r>
        <w:t>mths</w:t>
      </w:r>
      <w:proofErr w:type="spellEnd"/>
      <w:r>
        <w:t xml:space="preserve"> had: CS </w:t>
      </w: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MV858I    </w:t>
      </w:r>
      <w:r>
        <w:tab/>
        <w:t xml:space="preserve">Last 12 </w:t>
      </w:r>
      <w:proofErr w:type="spellStart"/>
      <w:r>
        <w:t>mths</w:t>
      </w:r>
      <w:proofErr w:type="spellEnd"/>
      <w:r>
        <w:t xml:space="preserve"> had: CS </w:t>
      </w:r>
    </w:p>
    <w:p w:rsidR="00DC0411" w:rsidRDefault="00DC0411">
      <w:pPr>
        <w:tabs>
          <w:tab w:val="left" w:pos="-1440"/>
          <w:tab w:val="left" w:pos="-720"/>
          <w:tab w:val="left" w:pos="0"/>
          <w:tab w:val="left" w:pos="1440"/>
          <w:tab w:val="left" w:pos="2880"/>
          <w:tab w:val="left" w:pos="4320"/>
          <w:tab w:val="left" w:pos="5760"/>
          <w:tab w:val="left" w:pos="7200"/>
          <w:tab w:val="left" w:pos="8640"/>
        </w:tabs>
      </w:pPr>
      <w:r>
        <w:lastRenderedPageBreak/>
        <w:t xml:space="preserve">MV858J    </w:t>
      </w:r>
      <w:r>
        <w:tab/>
        <w:t xml:space="preserve">Last 12 </w:t>
      </w:r>
      <w:proofErr w:type="spellStart"/>
      <w:r>
        <w:t>mths</w:t>
      </w:r>
      <w:proofErr w:type="spellEnd"/>
      <w:r>
        <w:t xml:space="preserve"> had: CS </w:t>
      </w:r>
    </w:p>
    <w:p w:rsidR="00DC0411" w:rsidRDefault="00DC0411">
      <w:pPr>
        <w:tabs>
          <w:tab w:val="left" w:pos="-1440"/>
          <w:tab w:val="left" w:pos="-720"/>
          <w:tab w:val="left" w:pos="0"/>
          <w:tab w:val="left" w:pos="1440"/>
          <w:tab w:val="left" w:pos="2880"/>
          <w:tab w:val="left" w:pos="4320"/>
          <w:tab w:val="left" w:pos="5760"/>
          <w:tab w:val="left" w:pos="7200"/>
          <w:tab w:val="left" w:pos="8640"/>
        </w:tabs>
      </w:pPr>
    </w:p>
    <w:p w:rsidR="00DC0411" w:rsidRDefault="00DC0411">
      <w:pPr>
        <w:tabs>
          <w:tab w:val="left" w:pos="-1440"/>
          <w:tab w:val="left" w:pos="-720"/>
          <w:tab w:val="left" w:pos="0"/>
          <w:tab w:val="left" w:pos="1440"/>
          <w:tab w:val="left" w:pos="2880"/>
          <w:tab w:val="left" w:pos="4320"/>
          <w:tab w:val="left" w:pos="5760"/>
          <w:tab w:val="left" w:pos="7200"/>
          <w:tab w:val="left" w:pos="8640"/>
        </w:tabs>
      </w:pPr>
      <w:r>
        <w:t xml:space="preserve">MV859 </w:t>
      </w:r>
      <w:r>
        <w:tab/>
        <w:t>Seek advice for last disease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MV860D</w:t>
      </w:r>
      <w:r>
        <w:tab/>
        <w:t xml:space="preserve">Seek </w:t>
      </w:r>
      <w:proofErr w:type="spellStart"/>
      <w:r>
        <w:t>advise</w:t>
      </w:r>
      <w:proofErr w:type="spellEnd"/>
      <w:r>
        <w:t>: mobile clinic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MV860E</w:t>
      </w:r>
      <w:r>
        <w:tab/>
        <w:t xml:space="preserve">Seek </w:t>
      </w:r>
      <w:proofErr w:type="spellStart"/>
      <w:r>
        <w:t>advise</w:t>
      </w:r>
      <w:proofErr w:type="spellEnd"/>
      <w:r>
        <w:t xml:space="preserve">: </w:t>
      </w:r>
      <w:proofErr w:type="spellStart"/>
      <w:r>
        <w:t>comm.health</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MV860F</w:t>
      </w:r>
      <w:r>
        <w:tab/>
        <w:t xml:space="preserve">Seek </w:t>
      </w:r>
      <w:proofErr w:type="spellStart"/>
      <w:r>
        <w:t>advise</w:t>
      </w:r>
      <w:proofErr w:type="spellEnd"/>
      <w:r>
        <w:t>: FP clinic</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MV860M</w:t>
      </w:r>
      <w:r>
        <w:tab/>
        <w:t xml:space="preserve">Seek </w:t>
      </w:r>
      <w:proofErr w:type="spellStart"/>
      <w:r>
        <w:t>advise</w:t>
      </w:r>
      <w:proofErr w:type="spellEnd"/>
      <w:r>
        <w:t>: private mobile</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MV860P</w:t>
      </w:r>
      <w:r>
        <w:tab/>
        <w:t xml:space="preserve">Seek </w:t>
      </w:r>
      <w:proofErr w:type="spellStart"/>
      <w:r>
        <w:t>advise</w:t>
      </w:r>
      <w:proofErr w:type="spellEnd"/>
      <w:r>
        <w:t xml:space="preserve">: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MV860Q</w:t>
      </w:r>
      <w:r>
        <w:tab/>
        <w:t xml:space="preserve">Seek </w:t>
      </w:r>
      <w:proofErr w:type="spellStart"/>
      <w:r>
        <w:t>advise</w:t>
      </w:r>
      <w:proofErr w:type="spellEnd"/>
      <w:r>
        <w:t xml:space="preserve">: CS </w:t>
      </w:r>
      <w:proofErr w:type="spellStart"/>
      <w:r>
        <w:t>med.priv</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MV860V</w:t>
      </w:r>
      <w:r>
        <w:tab/>
        <w:t xml:space="preserve">Seek </w:t>
      </w:r>
      <w:proofErr w:type="spellStart"/>
      <w:r>
        <w:t>advise</w:t>
      </w:r>
      <w:proofErr w:type="spellEnd"/>
      <w:r>
        <w:t xml:space="preserve">: CS </w:t>
      </w:r>
      <w:proofErr w:type="spellStart"/>
      <w:r>
        <w:t>oth.priv</w:t>
      </w:r>
      <w:proofErr w:type="spellEnd"/>
      <w:r>
        <w:t>.</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MV860W</w:t>
      </w:r>
      <w:r>
        <w:tab/>
        <w:t xml:space="preserve">Seek </w:t>
      </w:r>
      <w:proofErr w:type="spellStart"/>
      <w:r>
        <w:t>advise</w:t>
      </w:r>
      <w:proofErr w:type="spellEnd"/>
      <w:r>
        <w:t xml:space="preserve">: CS </w:t>
      </w:r>
      <w:proofErr w:type="spellStart"/>
      <w:r>
        <w:t>oth.priv</w:t>
      </w:r>
      <w:proofErr w:type="spellEnd"/>
      <w:r>
        <w:t>.</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MV863D</w:t>
      </w:r>
      <w:r>
        <w:tab/>
        <w:t xml:space="preserve">What done: country </w:t>
      </w:r>
      <w:proofErr w:type="spellStart"/>
      <w:r>
        <w:t>specif</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MV863E</w:t>
      </w:r>
      <w:r>
        <w:tab/>
        <w:t xml:space="preserve">What done: country </w:t>
      </w:r>
      <w:proofErr w:type="spellStart"/>
      <w:r>
        <w:t>specif</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MV863W</w:t>
      </w:r>
      <w:r>
        <w:tab/>
        <w:t>What done: other (non</w:t>
      </w:r>
      <w:r>
        <w:noBreakHyphen/>
        <w:t>sexual)</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MV863F</w:t>
      </w:r>
      <w:r>
        <w:tab/>
        <w:t xml:space="preserve">What done: country </w:t>
      </w:r>
      <w:proofErr w:type="spellStart"/>
      <w:r>
        <w:t>specif</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MV864K</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MV864L</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MV864M</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MV864N</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MV864O</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MV864P</w:t>
      </w:r>
      <w:r>
        <w:tab/>
        <w:t xml:space="preserve">Get AIDS: country </w:t>
      </w:r>
      <w:proofErr w:type="spellStart"/>
      <w:r>
        <w:t>specifi</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MV868J</w:t>
      </w:r>
      <w:r>
        <w:tab/>
        <w:t xml:space="preserve">No/small risk: country </w:t>
      </w:r>
      <w:proofErr w:type="spellStart"/>
      <w:r>
        <w:t>sp</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MV868K</w:t>
      </w:r>
      <w:r>
        <w:tab/>
        <w:t xml:space="preserve">No/small risk: country </w:t>
      </w:r>
      <w:proofErr w:type="spellStart"/>
      <w:r>
        <w:t>sp</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MV868L</w:t>
      </w:r>
      <w:r>
        <w:tab/>
        <w:t xml:space="preserve">No/small risk: country </w:t>
      </w:r>
      <w:proofErr w:type="spellStart"/>
      <w:r>
        <w:t>sp</w:t>
      </w:r>
      <w:proofErr w:type="spellEnd"/>
    </w:p>
    <w:p w:rsidR="00DC0411" w:rsidRDefault="00DC0411">
      <w:pPr>
        <w:tabs>
          <w:tab w:val="left" w:pos="-1440"/>
          <w:tab w:val="left" w:pos="-720"/>
          <w:tab w:val="left" w:pos="0"/>
          <w:tab w:val="left" w:pos="1440"/>
          <w:tab w:val="left" w:pos="2880"/>
          <w:tab w:val="left" w:pos="4320"/>
          <w:tab w:val="left" w:pos="5760"/>
          <w:tab w:val="left" w:pos="7200"/>
          <w:tab w:val="left" w:pos="8640"/>
        </w:tabs>
      </w:pPr>
      <w:r>
        <w:t>MV868Z</w:t>
      </w:r>
      <w:r>
        <w:tab/>
        <w:t>No/small risk: DK</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MV869J</w:t>
      </w:r>
      <w:r>
        <w:tab/>
        <w:t>Great/mod risk: country 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MV869K</w:t>
      </w:r>
      <w:r>
        <w:tab/>
        <w:t>Great/mod risk: country 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MV869L</w:t>
      </w:r>
      <w:r>
        <w:tab/>
        <w:t>Great/mod risk: country s</w:t>
      </w:r>
    </w:p>
    <w:p w:rsidR="00DC0411" w:rsidRDefault="00DC0411">
      <w:pPr>
        <w:tabs>
          <w:tab w:val="left" w:pos="-1440"/>
          <w:tab w:val="left" w:pos="-720"/>
          <w:tab w:val="left" w:pos="0"/>
          <w:tab w:val="left" w:pos="1440"/>
          <w:tab w:val="left" w:pos="2880"/>
          <w:tab w:val="left" w:pos="4320"/>
          <w:tab w:val="left" w:pos="5760"/>
          <w:tab w:val="left" w:pos="7200"/>
          <w:tab w:val="left" w:pos="8640"/>
        </w:tabs>
      </w:pPr>
      <w:r>
        <w:t>MV869Z</w:t>
      </w:r>
      <w:r>
        <w:tab/>
        <w:t>Great/mod risk: DK</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MREC92</w:t>
      </w:r>
    </w:p>
    <w:p w:rsidR="00DC0411" w:rsidRDefault="00DC0411">
      <w:pPr>
        <w:tabs>
          <w:tab w:val="left" w:pos="-1440"/>
          <w:tab w:val="left" w:pos="-720"/>
          <w:tab w:val="left" w:pos="0"/>
          <w:tab w:val="left" w:pos="1440"/>
          <w:tab w:val="left" w:pos="2880"/>
          <w:tab w:val="left" w:pos="4320"/>
          <w:tab w:val="left" w:pos="5760"/>
          <w:tab w:val="left" w:pos="7200"/>
          <w:tab w:val="left" w:pos="8640"/>
        </w:tabs>
      </w:pPr>
      <w:r>
        <w:rPr>
          <w:b/>
          <w:bCs/>
        </w:rPr>
        <w:t>MREC93</w:t>
      </w:r>
    </w:p>
    <w:p w:rsidR="00DC0411" w:rsidRDefault="00DC0411">
      <w:pPr>
        <w:tabs>
          <w:tab w:val="left" w:pos="-1440"/>
        </w:tabs>
      </w:pPr>
    </w:p>
    <w:p w:rsidR="00DC0411" w:rsidRDefault="000013C4">
      <w:pPr>
        <w:tabs>
          <w:tab w:val="left" w:pos="-1440"/>
        </w:tabs>
        <w:spacing w:line="19" w:lineRule="exact"/>
      </w:pPr>
      <w:r>
        <w:rPr>
          <w:noProof/>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42528" id="Rectangle 3"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8Rpa7QIAADsGAAAOAAAA&#10;AAAAAAAAAAAAAC4CAABkcnMvZTJvRG9jLnhtbFBLAQItABQABgAIAAAAIQDekF2j2QAAAAcBAAAP&#10;AAAAAAAAAAAAAAAAAEcFAABkcnMvZG93bnJldi54bWxQSwUGAAAAAAQABADzAAAATQYAAAAA&#10;" o:allowincell="f" fillcolor="black" stroked="f" strokeweight="0">
                <w10:wrap anchorx="page"/>
                <w10:anchorlock/>
              </v:rect>
            </w:pict>
          </mc:Fallback>
        </mc:AlternateContent>
      </w:r>
    </w:p>
    <w:p w:rsidR="00DC0411" w:rsidRDefault="00DC0411">
      <w:pPr>
        <w:tabs>
          <w:tab w:val="left" w:pos="-1440"/>
        </w:tabs>
        <w:spacing w:line="19" w:lineRule="exact"/>
        <w:sectPr w:rsidR="00DC0411">
          <w:type w:val="continuous"/>
          <w:pgSz w:w="12240" w:h="15840"/>
          <w:pgMar w:top="720" w:right="1440" w:bottom="720" w:left="1440" w:header="720" w:footer="720" w:gutter="0"/>
          <w:cols w:space="720"/>
          <w:noEndnote/>
        </w:sectPr>
      </w:pPr>
    </w:p>
    <w:p w:rsidR="00DC0411" w:rsidRDefault="00DC0411">
      <w:pPr>
        <w:pStyle w:val="minorhead"/>
        <w:tabs>
          <w:tab w:val="left" w:pos="-1440"/>
        </w:tabs>
      </w:pPr>
      <w:r>
        <w:lastRenderedPageBreak/>
        <w:t>Sections Added</w:t>
      </w:r>
    </w:p>
    <w:p w:rsidR="00DC0411" w:rsidRDefault="00DC0411">
      <w:pPr>
        <w:pStyle w:val="preformatted"/>
        <w:tabs>
          <w:tab w:val="left" w:pos="-1440"/>
          <w:tab w:val="left" w:pos="-720"/>
          <w:tab w:val="left" w:pos="0"/>
          <w:tab w:val="left" w:pos="1440"/>
        </w:tabs>
      </w:pPr>
    </w:p>
    <w:p w:rsidR="00DC0411" w:rsidRDefault="00DC0411">
      <w:pPr>
        <w:pStyle w:val="subhead"/>
        <w:tabs>
          <w:tab w:val="left" w:pos="-1440"/>
          <w:tab w:val="left" w:pos="-720"/>
          <w:tab w:val="left" w:pos="0"/>
          <w:tab w:val="left" w:pos="1440"/>
        </w:tabs>
      </w:pPr>
      <w:r>
        <w:t>RECH3</w:t>
      </w:r>
      <w:r>
        <w:tab/>
        <w:t>Household country</w:t>
      </w:r>
      <w:r>
        <w:noBreakHyphen/>
        <w:t>specific</w:t>
      </w:r>
    </w:p>
    <w:p w:rsidR="00DC0411" w:rsidRDefault="00DC0411">
      <w:pPr>
        <w:pStyle w:val="preformatted"/>
        <w:tabs>
          <w:tab w:val="left" w:pos="-1440"/>
          <w:tab w:val="left" w:pos="-720"/>
          <w:tab w:val="left" w:pos="0"/>
          <w:tab w:val="left" w:pos="1440"/>
        </w:tabs>
      </w:pPr>
    </w:p>
    <w:p w:rsidR="00DC0411" w:rsidRDefault="00DC0411">
      <w:pPr>
        <w:pStyle w:val="preformatted"/>
        <w:tabs>
          <w:tab w:val="left" w:pos="-1440"/>
          <w:tab w:val="left" w:pos="-720"/>
          <w:tab w:val="left" w:pos="0"/>
          <w:tab w:val="left" w:pos="1440"/>
        </w:tabs>
      </w:pPr>
      <w:r>
        <w:t>SHPREF</w:t>
      </w:r>
      <w:r>
        <w:tab/>
      </w:r>
      <w:r>
        <w:tab/>
      </w:r>
      <w:proofErr w:type="spellStart"/>
      <w:r>
        <w:t>Préfecture</w:t>
      </w:r>
      <w:proofErr w:type="spellEnd"/>
    </w:p>
    <w:p w:rsidR="00DC0411" w:rsidRDefault="00DC0411">
      <w:pPr>
        <w:tabs>
          <w:tab w:val="left" w:pos="-1440"/>
          <w:tab w:val="left" w:pos="-720"/>
          <w:tab w:val="left" w:pos="0"/>
          <w:tab w:val="left" w:pos="1440"/>
        </w:tabs>
      </w:pPr>
      <w:r>
        <w:t>SHCANTON</w:t>
      </w:r>
      <w:r>
        <w:tab/>
      </w:r>
      <w:r>
        <w:tab/>
        <w:t>Town/canton</w:t>
      </w:r>
    </w:p>
    <w:p w:rsidR="00DC0411" w:rsidRDefault="00DC0411">
      <w:pPr>
        <w:tabs>
          <w:tab w:val="left" w:pos="-1440"/>
          <w:tab w:val="left" w:pos="-720"/>
          <w:tab w:val="left" w:pos="0"/>
          <w:tab w:val="left" w:pos="1440"/>
        </w:tabs>
      </w:pPr>
      <w:r>
        <w:t>SHCONCES</w:t>
      </w:r>
      <w:r>
        <w:tab/>
      </w:r>
      <w:r>
        <w:tab/>
        <w:t>Concession number</w:t>
      </w:r>
    </w:p>
    <w:p w:rsidR="00DC0411" w:rsidRDefault="00DC0411">
      <w:pPr>
        <w:tabs>
          <w:tab w:val="left" w:pos="-1440"/>
          <w:tab w:val="left" w:pos="-720"/>
          <w:tab w:val="left" w:pos="0"/>
          <w:tab w:val="left" w:pos="1440"/>
        </w:tabs>
      </w:pPr>
      <w:r>
        <w:t>SHNUMERO</w:t>
      </w:r>
      <w:r>
        <w:tab/>
      </w:r>
      <w:r>
        <w:tab/>
        <w:t>Household number</w:t>
      </w:r>
    </w:p>
    <w:p w:rsidR="00DC0411" w:rsidRDefault="00DC0411">
      <w:pPr>
        <w:tabs>
          <w:tab w:val="left" w:pos="-1440"/>
          <w:tab w:val="left" w:pos="-720"/>
          <w:tab w:val="left" w:pos="0"/>
          <w:tab w:val="left" w:pos="1440"/>
        </w:tabs>
      </w:pPr>
      <w:r>
        <w:t>SHSTRATE</w:t>
      </w:r>
      <w:r>
        <w:tab/>
      </w:r>
      <w:r>
        <w:tab/>
      </w:r>
      <w:proofErr w:type="spellStart"/>
      <w:r>
        <w:t>Strates</w:t>
      </w:r>
      <w:proofErr w:type="spellEnd"/>
    </w:p>
    <w:p w:rsidR="00DC0411" w:rsidRDefault="00DC0411">
      <w:pPr>
        <w:tabs>
          <w:tab w:val="left" w:pos="-1440"/>
          <w:tab w:val="left" w:pos="-720"/>
          <w:tab w:val="left" w:pos="0"/>
          <w:tab w:val="left" w:pos="1440"/>
        </w:tabs>
      </w:pPr>
      <w:r>
        <w:t>SHLGQST</w:t>
      </w:r>
      <w:r>
        <w:tab/>
      </w:r>
      <w:r>
        <w:tab/>
        <w:t>Questionnaire language</w:t>
      </w:r>
    </w:p>
    <w:p w:rsidR="00DC0411" w:rsidRDefault="00DC0411">
      <w:pPr>
        <w:tabs>
          <w:tab w:val="left" w:pos="-1440"/>
          <w:tab w:val="left" w:pos="-720"/>
          <w:tab w:val="left" w:pos="0"/>
          <w:tab w:val="left" w:pos="1440"/>
        </w:tabs>
      </w:pPr>
      <w:r>
        <w:t>SHLGENQ</w:t>
      </w:r>
      <w:r>
        <w:tab/>
      </w:r>
      <w:r>
        <w:tab/>
        <w:t>Interview language</w:t>
      </w:r>
    </w:p>
    <w:p w:rsidR="00DC0411" w:rsidRDefault="00DC0411">
      <w:pPr>
        <w:tabs>
          <w:tab w:val="left" w:pos="-1440"/>
          <w:tab w:val="left" w:pos="-720"/>
          <w:tab w:val="left" w:pos="0"/>
          <w:tab w:val="left" w:pos="1440"/>
        </w:tabs>
      </w:pPr>
      <w:r>
        <w:t>SHINTERP</w:t>
      </w:r>
      <w:r>
        <w:tab/>
      </w:r>
      <w:r>
        <w:tab/>
        <w:t>Use of a translator</w:t>
      </w:r>
    </w:p>
    <w:p w:rsidR="00DC0411" w:rsidRDefault="00DC0411">
      <w:pPr>
        <w:tabs>
          <w:tab w:val="left" w:pos="-1440"/>
          <w:tab w:val="left" w:pos="-720"/>
          <w:tab w:val="left" w:pos="0"/>
          <w:tab w:val="left" w:pos="1440"/>
        </w:tabs>
      </w:pPr>
      <w:r>
        <w:t>SHCHEFEQ</w:t>
      </w:r>
      <w:r>
        <w:tab/>
      </w:r>
      <w:r>
        <w:tab/>
        <w:t>Team leader number</w:t>
      </w:r>
    </w:p>
    <w:p w:rsidR="00DC0411" w:rsidRDefault="00DC0411">
      <w:pPr>
        <w:tabs>
          <w:tab w:val="left" w:pos="-1440"/>
          <w:tab w:val="left" w:pos="-720"/>
          <w:tab w:val="left" w:pos="0"/>
          <w:tab w:val="left" w:pos="1440"/>
        </w:tabs>
      </w:pPr>
      <w:r>
        <w:t>SH16B</w:t>
      </w:r>
      <w:r>
        <w:tab/>
      </w:r>
      <w:r>
        <w:tab/>
        <w:t>Distance to source of drinking water</w:t>
      </w:r>
    </w:p>
    <w:p w:rsidR="00DC0411" w:rsidRDefault="00DC0411">
      <w:pPr>
        <w:tabs>
          <w:tab w:val="left" w:pos="-1440"/>
          <w:tab w:val="left" w:pos="-720"/>
          <w:tab w:val="left" w:pos="0"/>
          <w:tab w:val="left" w:pos="1440"/>
        </w:tabs>
      </w:pPr>
      <w:r>
        <w:t>SH19E</w:t>
      </w:r>
      <w:r>
        <w:tab/>
      </w:r>
      <w:r>
        <w:tab/>
        <w:t>Gas range</w:t>
      </w:r>
    </w:p>
    <w:p w:rsidR="00DC0411" w:rsidRDefault="00DC0411">
      <w:pPr>
        <w:tabs>
          <w:tab w:val="left" w:pos="-1440"/>
          <w:tab w:val="left" w:pos="-720"/>
          <w:tab w:val="left" w:pos="0"/>
          <w:tab w:val="left" w:pos="1440"/>
        </w:tabs>
      </w:pPr>
      <w:r>
        <w:t>SH19I</w:t>
      </w:r>
      <w:r>
        <w:tab/>
      </w:r>
      <w:r>
        <w:tab/>
        <w:t>Boat</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rPr>
          <w:rFonts w:ascii="Arial" w:hAnsi="Arial" w:cs="Arial"/>
          <w:b/>
          <w:bCs/>
        </w:rPr>
        <w:t>RECH4</w:t>
      </w:r>
      <w:r>
        <w:rPr>
          <w:rFonts w:ascii="Arial" w:hAnsi="Arial" w:cs="Arial"/>
          <w:b/>
          <w:bCs/>
        </w:rPr>
        <w:tab/>
      </w:r>
      <w:r>
        <w:rPr>
          <w:rFonts w:ascii="Arial" w:hAnsi="Arial" w:cs="Arial"/>
          <w:b/>
          <w:bCs/>
        </w:rPr>
        <w:tab/>
        <w:t>Household schedule CS</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t>IDXH4</w:t>
      </w:r>
      <w:r>
        <w:tab/>
      </w:r>
      <w:r>
        <w:tab/>
        <w:t>Index to household schedule</w:t>
      </w:r>
    </w:p>
    <w:p w:rsidR="00DC0411" w:rsidRDefault="00DC0411">
      <w:pPr>
        <w:tabs>
          <w:tab w:val="left" w:pos="-1440"/>
          <w:tab w:val="left" w:pos="-720"/>
          <w:tab w:val="left" w:pos="0"/>
          <w:tab w:val="left" w:pos="1440"/>
        </w:tabs>
      </w:pPr>
      <w:r>
        <w:t>SN03</w:t>
      </w:r>
      <w:r>
        <w:tab/>
      </w:r>
      <w:r>
        <w:tab/>
        <w:t>Relationships with head of household</w:t>
      </w:r>
    </w:p>
    <w:p w:rsidR="00DC0411" w:rsidRDefault="00DC0411">
      <w:pPr>
        <w:tabs>
          <w:tab w:val="left" w:pos="-1440"/>
          <w:tab w:val="left" w:pos="-720"/>
          <w:tab w:val="left" w:pos="0"/>
          <w:tab w:val="left" w:pos="1440"/>
        </w:tabs>
      </w:pPr>
      <w:r>
        <w:t>SN09A</w:t>
      </w:r>
      <w:r>
        <w:tab/>
      </w:r>
      <w:r>
        <w:tab/>
        <w:t>Level of education</w:t>
      </w:r>
    </w:p>
    <w:p w:rsidR="00DC0411" w:rsidRDefault="00DC0411">
      <w:pPr>
        <w:tabs>
          <w:tab w:val="left" w:pos="-1440"/>
          <w:tab w:val="left" w:pos="-720"/>
          <w:tab w:val="left" w:pos="0"/>
          <w:tab w:val="left" w:pos="1440"/>
        </w:tabs>
      </w:pPr>
      <w:r>
        <w:t>SN09B</w:t>
      </w:r>
      <w:r>
        <w:tab/>
      </w:r>
      <w:r>
        <w:tab/>
        <w:t>Highest level of education</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rPr>
          <w:rFonts w:ascii="Arial" w:hAnsi="Arial" w:cs="Arial"/>
          <w:b/>
          <w:bCs/>
        </w:rPr>
        <w:t>REC91</w:t>
      </w:r>
      <w:r>
        <w:rPr>
          <w:rFonts w:ascii="Arial" w:hAnsi="Arial" w:cs="Arial"/>
          <w:b/>
          <w:bCs/>
        </w:rPr>
        <w:tab/>
      </w:r>
      <w:r>
        <w:rPr>
          <w:rFonts w:ascii="Arial" w:hAnsi="Arial" w:cs="Arial"/>
          <w:b/>
          <w:bCs/>
        </w:rPr>
        <w:tab/>
        <w:t xml:space="preserve">Country specific </w:t>
      </w:r>
      <w:r>
        <w:rPr>
          <w:rFonts w:ascii="Arial" w:hAnsi="Arial" w:cs="Arial"/>
          <w:b/>
          <w:bCs/>
        </w:rPr>
        <w:noBreakHyphen/>
        <w:t xml:space="preserve"> single </w:t>
      </w:r>
      <w:proofErr w:type="spellStart"/>
      <w:r>
        <w:rPr>
          <w:rFonts w:ascii="Arial" w:hAnsi="Arial" w:cs="Arial"/>
          <w:b/>
          <w:bCs/>
        </w:rPr>
        <w:t>vars</w:t>
      </w:r>
      <w:proofErr w:type="spellEnd"/>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t>SPREF</w:t>
      </w:r>
      <w:r>
        <w:tab/>
      </w:r>
      <w:r>
        <w:tab/>
        <w:t>Prefecture</w:t>
      </w:r>
    </w:p>
    <w:p w:rsidR="00DC0411" w:rsidRDefault="00DC0411">
      <w:pPr>
        <w:tabs>
          <w:tab w:val="left" w:pos="-1440"/>
          <w:tab w:val="left" w:pos="-720"/>
          <w:tab w:val="left" w:pos="0"/>
          <w:tab w:val="left" w:pos="1440"/>
        </w:tabs>
      </w:pPr>
      <w:r>
        <w:t>SCANTON</w:t>
      </w:r>
      <w:r>
        <w:tab/>
      </w:r>
      <w:r>
        <w:tab/>
        <w:t>Town/canton</w:t>
      </w:r>
    </w:p>
    <w:p w:rsidR="00DC0411" w:rsidRDefault="00DC0411">
      <w:pPr>
        <w:tabs>
          <w:tab w:val="left" w:pos="-1440"/>
          <w:tab w:val="left" w:pos="-720"/>
          <w:tab w:val="left" w:pos="0"/>
          <w:tab w:val="left" w:pos="1440"/>
        </w:tabs>
      </w:pPr>
      <w:r>
        <w:t>SCONCES</w:t>
      </w:r>
      <w:r>
        <w:tab/>
      </w:r>
      <w:r>
        <w:tab/>
        <w:t>Concession number</w:t>
      </w:r>
    </w:p>
    <w:p w:rsidR="00DC0411" w:rsidRDefault="00DC0411">
      <w:pPr>
        <w:tabs>
          <w:tab w:val="left" w:pos="-1440"/>
          <w:tab w:val="left" w:pos="-720"/>
          <w:tab w:val="left" w:pos="0"/>
          <w:tab w:val="left" w:pos="1440"/>
        </w:tabs>
      </w:pPr>
      <w:r>
        <w:t>SNUMERO</w:t>
      </w:r>
      <w:r>
        <w:tab/>
      </w:r>
      <w:r>
        <w:tab/>
        <w:t>Household number</w:t>
      </w:r>
    </w:p>
    <w:p w:rsidR="00DC0411" w:rsidRDefault="00DC0411">
      <w:pPr>
        <w:tabs>
          <w:tab w:val="left" w:pos="-1440"/>
          <w:tab w:val="left" w:pos="-720"/>
          <w:tab w:val="left" w:pos="0"/>
          <w:tab w:val="left" w:pos="1440"/>
        </w:tabs>
      </w:pPr>
      <w:r>
        <w:t>SSTRATE</w:t>
      </w:r>
      <w:r>
        <w:tab/>
      </w:r>
      <w:r>
        <w:tab/>
      </w:r>
      <w:proofErr w:type="spellStart"/>
      <w:r>
        <w:t>Strates</w:t>
      </w:r>
      <w:proofErr w:type="spellEnd"/>
    </w:p>
    <w:p w:rsidR="00DC0411" w:rsidRDefault="00DC0411">
      <w:pPr>
        <w:tabs>
          <w:tab w:val="left" w:pos="-1440"/>
          <w:tab w:val="left" w:pos="-720"/>
          <w:tab w:val="left" w:pos="0"/>
          <w:tab w:val="left" w:pos="1440"/>
        </w:tabs>
      </w:pPr>
      <w:r>
        <w:t>SLGQST</w:t>
      </w:r>
      <w:r>
        <w:tab/>
      </w:r>
      <w:r>
        <w:tab/>
        <w:t>Questionnaire language</w:t>
      </w:r>
    </w:p>
    <w:p w:rsidR="00DC0411" w:rsidRDefault="00DC0411">
      <w:pPr>
        <w:tabs>
          <w:tab w:val="left" w:pos="-1440"/>
          <w:tab w:val="left" w:pos="-720"/>
          <w:tab w:val="left" w:pos="0"/>
          <w:tab w:val="left" w:pos="1440"/>
        </w:tabs>
      </w:pPr>
      <w:r>
        <w:t>SLGENQ</w:t>
      </w:r>
      <w:r>
        <w:tab/>
      </w:r>
      <w:r>
        <w:tab/>
        <w:t>Interview language</w:t>
      </w:r>
    </w:p>
    <w:p w:rsidR="00DC0411" w:rsidRDefault="00DC0411">
      <w:pPr>
        <w:tabs>
          <w:tab w:val="left" w:pos="-1440"/>
          <w:tab w:val="left" w:pos="-720"/>
          <w:tab w:val="left" w:pos="0"/>
          <w:tab w:val="left" w:pos="1440"/>
        </w:tabs>
      </w:pPr>
      <w:r>
        <w:t>SINTERP</w:t>
      </w:r>
      <w:r>
        <w:tab/>
      </w:r>
      <w:r>
        <w:tab/>
        <w:t>Use of a translator</w:t>
      </w:r>
    </w:p>
    <w:p w:rsidR="00DC0411" w:rsidRDefault="00DC0411">
      <w:pPr>
        <w:tabs>
          <w:tab w:val="left" w:pos="-1440"/>
          <w:tab w:val="left" w:pos="-720"/>
          <w:tab w:val="left" w:pos="0"/>
          <w:tab w:val="left" w:pos="1440"/>
        </w:tabs>
      </w:pPr>
      <w:r>
        <w:t>SCHEFEQ</w:t>
      </w:r>
      <w:r>
        <w:tab/>
      </w:r>
      <w:r>
        <w:tab/>
        <w:t>Team leader</w:t>
      </w:r>
    </w:p>
    <w:p w:rsidR="00DC0411" w:rsidRDefault="00DC0411">
      <w:pPr>
        <w:tabs>
          <w:tab w:val="left" w:pos="-1440"/>
          <w:tab w:val="left" w:pos="-720"/>
          <w:tab w:val="left" w:pos="0"/>
          <w:tab w:val="left" w:pos="1440"/>
        </w:tabs>
      </w:pPr>
      <w:r>
        <w:t>S108</w:t>
      </w:r>
      <w:r>
        <w:tab/>
      </w:r>
      <w:r>
        <w:tab/>
        <w:t>Highest level of education</w:t>
      </w:r>
    </w:p>
    <w:p w:rsidR="00DC0411" w:rsidRDefault="00DC0411">
      <w:pPr>
        <w:tabs>
          <w:tab w:val="left" w:pos="-1440"/>
          <w:tab w:val="left" w:pos="-720"/>
          <w:tab w:val="left" w:pos="0"/>
          <w:tab w:val="left" w:pos="1440"/>
        </w:tabs>
      </w:pPr>
      <w:r>
        <w:t>S111A</w:t>
      </w:r>
      <w:r>
        <w:tab/>
      </w:r>
      <w:r>
        <w:tab/>
        <w:t>Age stopped going to school</w:t>
      </w:r>
    </w:p>
    <w:p w:rsidR="00DC0411" w:rsidRDefault="00DC0411">
      <w:pPr>
        <w:tabs>
          <w:tab w:val="left" w:pos="-1440"/>
          <w:tab w:val="left" w:pos="-720"/>
          <w:tab w:val="left" w:pos="0"/>
          <w:tab w:val="left" w:pos="1440"/>
        </w:tabs>
      </w:pPr>
      <w:r>
        <w:t>S113B</w:t>
      </w:r>
      <w:r>
        <w:tab/>
      </w:r>
      <w:r>
        <w:tab/>
        <w:t xml:space="preserve">Understands </w:t>
      </w:r>
      <w:proofErr w:type="spellStart"/>
      <w:r>
        <w:t>french</w:t>
      </w:r>
      <w:proofErr w:type="spellEnd"/>
    </w:p>
    <w:p w:rsidR="00DC0411" w:rsidRDefault="00DC0411">
      <w:pPr>
        <w:tabs>
          <w:tab w:val="left" w:pos="-1440"/>
          <w:tab w:val="left" w:pos="-720"/>
          <w:tab w:val="left" w:pos="0"/>
          <w:tab w:val="left" w:pos="1440"/>
        </w:tabs>
      </w:pPr>
      <w:r>
        <w:t>S116</w:t>
      </w:r>
      <w:r>
        <w:tab/>
      </w:r>
      <w:r>
        <w:tab/>
        <w:t>Listen to the radio</w:t>
      </w:r>
    </w:p>
    <w:p w:rsidR="00DC0411" w:rsidRDefault="00DC0411">
      <w:pPr>
        <w:tabs>
          <w:tab w:val="left" w:pos="-1440"/>
          <w:tab w:val="left" w:pos="-720"/>
          <w:tab w:val="left" w:pos="0"/>
          <w:tab w:val="left" w:pos="1440"/>
        </w:tabs>
      </w:pPr>
      <w:r>
        <w:t>S117</w:t>
      </w:r>
      <w:r>
        <w:tab/>
      </w:r>
      <w:r>
        <w:tab/>
        <w:t>Watches TV</w:t>
      </w:r>
    </w:p>
    <w:p w:rsidR="00DC0411" w:rsidRDefault="00DC0411">
      <w:pPr>
        <w:tabs>
          <w:tab w:val="left" w:pos="-1440"/>
          <w:tab w:val="left" w:pos="-720"/>
          <w:tab w:val="left" w:pos="0"/>
          <w:tab w:val="left" w:pos="1440"/>
        </w:tabs>
      </w:pPr>
      <w:r>
        <w:t>S124</w:t>
      </w:r>
      <w:r>
        <w:tab/>
      </w:r>
      <w:r>
        <w:tab/>
        <w:t>Distance to water source</w:t>
      </w:r>
    </w:p>
    <w:p w:rsidR="00DC0411" w:rsidRDefault="00DC0411">
      <w:pPr>
        <w:tabs>
          <w:tab w:val="left" w:pos="-1440"/>
          <w:tab w:val="left" w:pos="-720"/>
          <w:tab w:val="left" w:pos="0"/>
          <w:tab w:val="left" w:pos="1440"/>
        </w:tabs>
      </w:pPr>
      <w:r>
        <w:t>S126E</w:t>
      </w:r>
      <w:r>
        <w:tab/>
      </w:r>
      <w:r>
        <w:tab/>
        <w:t>Gas range</w:t>
      </w:r>
    </w:p>
    <w:p w:rsidR="00DC0411" w:rsidRDefault="00DC0411">
      <w:pPr>
        <w:tabs>
          <w:tab w:val="left" w:pos="-1440"/>
          <w:tab w:val="left" w:pos="-720"/>
          <w:tab w:val="left" w:pos="0"/>
          <w:tab w:val="left" w:pos="1440"/>
        </w:tabs>
      </w:pPr>
      <w:r>
        <w:t>S126I</w:t>
      </w:r>
      <w:r>
        <w:tab/>
      </w:r>
      <w:r>
        <w:tab/>
        <w:t>Boat</w:t>
      </w:r>
    </w:p>
    <w:p w:rsidR="00DC0411" w:rsidRDefault="00DC0411">
      <w:pPr>
        <w:tabs>
          <w:tab w:val="left" w:pos="-1440"/>
          <w:tab w:val="left" w:pos="-720"/>
          <w:tab w:val="left" w:pos="0"/>
          <w:tab w:val="left" w:pos="1440"/>
        </w:tabs>
      </w:pPr>
      <w:r>
        <w:t>S318A</w:t>
      </w:r>
      <w:r>
        <w:tab/>
      </w:r>
      <w:r>
        <w:tab/>
        <w:t>Reason for sterilization</w:t>
      </w:r>
    </w:p>
    <w:p w:rsidR="00DC0411" w:rsidRDefault="00DC0411">
      <w:pPr>
        <w:tabs>
          <w:tab w:val="left" w:pos="-1440"/>
          <w:tab w:val="left" w:pos="-720"/>
          <w:tab w:val="left" w:pos="0"/>
          <w:tab w:val="left" w:pos="1440"/>
        </w:tabs>
      </w:pPr>
      <w:r>
        <w:t>S326</w:t>
      </w:r>
      <w:r>
        <w:tab/>
      </w:r>
      <w:r>
        <w:tab/>
        <w:t>Number of months of use of current method</w:t>
      </w:r>
    </w:p>
    <w:p w:rsidR="00DC0411" w:rsidRDefault="00DC0411">
      <w:pPr>
        <w:tabs>
          <w:tab w:val="left" w:pos="-1440"/>
          <w:tab w:val="left" w:pos="-720"/>
          <w:tab w:val="left" w:pos="0"/>
          <w:tab w:val="left" w:pos="1440"/>
        </w:tabs>
      </w:pPr>
      <w:r>
        <w:t>S326A</w:t>
      </w:r>
      <w:r>
        <w:tab/>
      </w:r>
      <w:r>
        <w:tab/>
        <w:t>Reason of current method use</w:t>
      </w:r>
    </w:p>
    <w:p w:rsidR="00DC0411" w:rsidRDefault="00DC0411">
      <w:pPr>
        <w:tabs>
          <w:tab w:val="left" w:pos="-1440"/>
          <w:tab w:val="left" w:pos="-720"/>
          <w:tab w:val="left" w:pos="0"/>
          <w:tab w:val="left" w:pos="1440"/>
        </w:tabs>
      </w:pPr>
      <w:r>
        <w:t>S326B</w:t>
      </w:r>
      <w:r>
        <w:tab/>
      </w:r>
      <w:r>
        <w:tab/>
        <w:t>Months intend to use current m</w:t>
      </w:r>
    </w:p>
    <w:p w:rsidR="00DC0411" w:rsidRDefault="00DC0411">
      <w:pPr>
        <w:tabs>
          <w:tab w:val="left" w:pos="-1440"/>
          <w:tab w:val="left" w:pos="-720"/>
          <w:tab w:val="left" w:pos="0"/>
          <w:tab w:val="left" w:pos="1440"/>
        </w:tabs>
      </w:pPr>
      <w:r>
        <w:t>S329BA</w:t>
      </w:r>
      <w:r>
        <w:tab/>
      </w:r>
      <w:r>
        <w:tab/>
        <w:t>Reason of choosing the source</w:t>
      </w:r>
    </w:p>
    <w:p w:rsidR="00DC0411" w:rsidRDefault="00DC0411">
      <w:pPr>
        <w:tabs>
          <w:tab w:val="left" w:pos="-1440"/>
          <w:tab w:val="left" w:pos="-720"/>
          <w:tab w:val="left" w:pos="0"/>
          <w:tab w:val="left" w:pos="1440"/>
        </w:tabs>
      </w:pPr>
      <w:r>
        <w:t>S329BB</w:t>
      </w:r>
      <w:r>
        <w:tab/>
      </w:r>
      <w:r>
        <w:tab/>
        <w:t>Reason of choosing the source</w:t>
      </w:r>
    </w:p>
    <w:p w:rsidR="00DC0411" w:rsidRDefault="00DC0411">
      <w:pPr>
        <w:tabs>
          <w:tab w:val="left" w:pos="-1440"/>
          <w:tab w:val="left" w:pos="-720"/>
          <w:tab w:val="left" w:pos="0"/>
          <w:tab w:val="left" w:pos="1440"/>
        </w:tabs>
        <w:sectPr w:rsidR="00DC0411">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s>
      </w:pPr>
      <w:r>
        <w:t>S329BC</w:t>
      </w:r>
      <w:r>
        <w:tab/>
      </w:r>
      <w:r>
        <w:tab/>
        <w:t>Reason of choosing the source</w:t>
      </w:r>
    </w:p>
    <w:p w:rsidR="00DC0411" w:rsidRDefault="00DC0411">
      <w:pPr>
        <w:tabs>
          <w:tab w:val="left" w:pos="-1440"/>
          <w:tab w:val="left" w:pos="-720"/>
          <w:tab w:val="left" w:pos="0"/>
          <w:tab w:val="left" w:pos="1440"/>
        </w:tabs>
      </w:pPr>
      <w:r>
        <w:t>S329BD</w:t>
      </w:r>
      <w:r>
        <w:tab/>
      </w:r>
      <w:r>
        <w:tab/>
        <w:t>Reason of choosing the source</w:t>
      </w:r>
    </w:p>
    <w:p w:rsidR="00DC0411" w:rsidRDefault="00DC0411">
      <w:pPr>
        <w:tabs>
          <w:tab w:val="left" w:pos="-1440"/>
          <w:tab w:val="left" w:pos="-720"/>
          <w:tab w:val="left" w:pos="0"/>
          <w:tab w:val="left" w:pos="1440"/>
        </w:tabs>
      </w:pPr>
      <w:r>
        <w:t>S329BE</w:t>
      </w:r>
      <w:r>
        <w:tab/>
      </w:r>
      <w:r>
        <w:tab/>
        <w:t>Reason of choosing the source</w:t>
      </w:r>
    </w:p>
    <w:p w:rsidR="00DC0411" w:rsidRDefault="00DC0411">
      <w:pPr>
        <w:tabs>
          <w:tab w:val="left" w:pos="-1440"/>
          <w:tab w:val="left" w:pos="-720"/>
          <w:tab w:val="left" w:pos="0"/>
          <w:tab w:val="left" w:pos="1440"/>
        </w:tabs>
      </w:pPr>
      <w:r>
        <w:lastRenderedPageBreak/>
        <w:t>S329BF</w:t>
      </w:r>
      <w:r>
        <w:tab/>
      </w:r>
      <w:r>
        <w:tab/>
        <w:t>Reason of choosing the source</w:t>
      </w:r>
    </w:p>
    <w:p w:rsidR="00DC0411" w:rsidRDefault="00DC0411">
      <w:pPr>
        <w:tabs>
          <w:tab w:val="left" w:pos="-1440"/>
          <w:tab w:val="left" w:pos="-720"/>
          <w:tab w:val="left" w:pos="0"/>
          <w:tab w:val="left" w:pos="1440"/>
        </w:tabs>
      </w:pPr>
      <w:r>
        <w:t>S329BG</w:t>
      </w:r>
      <w:r>
        <w:tab/>
      </w:r>
      <w:r>
        <w:tab/>
        <w:t>Reason of choosing the source</w:t>
      </w:r>
    </w:p>
    <w:p w:rsidR="00DC0411" w:rsidRDefault="00DC0411">
      <w:pPr>
        <w:tabs>
          <w:tab w:val="left" w:pos="-1440"/>
          <w:tab w:val="left" w:pos="-720"/>
          <w:tab w:val="left" w:pos="0"/>
          <w:tab w:val="left" w:pos="1440"/>
        </w:tabs>
      </w:pPr>
      <w:r>
        <w:t>S329BH</w:t>
      </w:r>
      <w:r>
        <w:tab/>
      </w:r>
      <w:r>
        <w:tab/>
        <w:t>Reason of choosing the source</w:t>
      </w:r>
    </w:p>
    <w:p w:rsidR="00DC0411" w:rsidRDefault="00DC0411">
      <w:pPr>
        <w:tabs>
          <w:tab w:val="left" w:pos="-1440"/>
          <w:tab w:val="left" w:pos="-720"/>
          <w:tab w:val="left" w:pos="0"/>
          <w:tab w:val="left" w:pos="1440"/>
        </w:tabs>
      </w:pPr>
      <w:r>
        <w:t>S329BI</w:t>
      </w:r>
      <w:r>
        <w:tab/>
      </w:r>
      <w:r>
        <w:tab/>
        <w:t>Reason of choosing the source</w:t>
      </w:r>
    </w:p>
    <w:p w:rsidR="00DC0411" w:rsidRDefault="00DC0411">
      <w:pPr>
        <w:tabs>
          <w:tab w:val="left" w:pos="-1440"/>
          <w:tab w:val="left" w:pos="-720"/>
          <w:tab w:val="left" w:pos="0"/>
          <w:tab w:val="left" w:pos="1440"/>
        </w:tabs>
      </w:pPr>
      <w:r>
        <w:t>S329BJ</w:t>
      </w:r>
      <w:r>
        <w:tab/>
      </w:r>
      <w:r>
        <w:tab/>
        <w:t>Reason of choosing the source</w:t>
      </w:r>
    </w:p>
    <w:p w:rsidR="00DC0411" w:rsidRDefault="00DC0411">
      <w:pPr>
        <w:tabs>
          <w:tab w:val="left" w:pos="-1440"/>
          <w:tab w:val="left" w:pos="-720"/>
          <w:tab w:val="left" w:pos="0"/>
          <w:tab w:val="left" w:pos="1440"/>
        </w:tabs>
      </w:pPr>
      <w:r>
        <w:t>S329BK</w:t>
      </w:r>
      <w:r>
        <w:tab/>
      </w:r>
      <w:r>
        <w:tab/>
        <w:t>Reason of choosing the source</w:t>
      </w:r>
    </w:p>
    <w:p w:rsidR="00DC0411" w:rsidRDefault="00DC0411">
      <w:pPr>
        <w:tabs>
          <w:tab w:val="left" w:pos="-1440"/>
          <w:tab w:val="left" w:pos="-720"/>
          <w:tab w:val="left" w:pos="0"/>
          <w:tab w:val="left" w:pos="1440"/>
        </w:tabs>
      </w:pPr>
      <w:r>
        <w:t>S329BL</w:t>
      </w:r>
      <w:r>
        <w:tab/>
      </w:r>
      <w:r>
        <w:tab/>
        <w:t>Reason of choosing the source</w:t>
      </w:r>
    </w:p>
    <w:p w:rsidR="00DC0411" w:rsidRDefault="00DC0411">
      <w:pPr>
        <w:tabs>
          <w:tab w:val="left" w:pos="-1440"/>
          <w:tab w:val="left" w:pos="-720"/>
          <w:tab w:val="left" w:pos="0"/>
          <w:tab w:val="left" w:pos="1440"/>
        </w:tabs>
      </w:pPr>
      <w:r>
        <w:t>S329BX</w:t>
      </w:r>
      <w:r>
        <w:tab/>
      </w:r>
      <w:r>
        <w:tab/>
        <w:t>Reason of choosing the source</w:t>
      </w:r>
    </w:p>
    <w:p w:rsidR="00DC0411" w:rsidRDefault="00DC0411">
      <w:pPr>
        <w:tabs>
          <w:tab w:val="left" w:pos="-1440"/>
          <w:tab w:val="left" w:pos="-720"/>
          <w:tab w:val="left" w:pos="0"/>
          <w:tab w:val="left" w:pos="1440"/>
        </w:tabs>
      </w:pPr>
      <w:r>
        <w:t>S329BZ</w:t>
      </w:r>
      <w:r>
        <w:tab/>
      </w:r>
      <w:r>
        <w:tab/>
        <w:t>Reason of choosing the source</w:t>
      </w:r>
    </w:p>
    <w:p w:rsidR="00DC0411" w:rsidRDefault="00DC0411">
      <w:pPr>
        <w:tabs>
          <w:tab w:val="left" w:pos="-1440"/>
          <w:tab w:val="left" w:pos="-720"/>
          <w:tab w:val="left" w:pos="0"/>
          <w:tab w:val="left" w:pos="1440"/>
        </w:tabs>
      </w:pPr>
      <w:r>
        <w:t>S471A</w:t>
      </w:r>
      <w:r>
        <w:tab/>
      </w:r>
      <w:r>
        <w:tab/>
        <w:t>Used ORS</w:t>
      </w:r>
    </w:p>
    <w:p w:rsidR="00DC0411" w:rsidRDefault="00DC0411">
      <w:pPr>
        <w:tabs>
          <w:tab w:val="left" w:pos="-1440"/>
          <w:tab w:val="left" w:pos="-720"/>
          <w:tab w:val="left" w:pos="0"/>
          <w:tab w:val="left" w:pos="1440"/>
        </w:tabs>
      </w:pPr>
      <w:r>
        <w:t>S472</w:t>
      </w:r>
      <w:r>
        <w:tab/>
      </w:r>
      <w:r>
        <w:tab/>
        <w:t>Last source of ORS</w:t>
      </w:r>
    </w:p>
    <w:p w:rsidR="00DC0411" w:rsidRDefault="00DC0411">
      <w:pPr>
        <w:tabs>
          <w:tab w:val="left" w:pos="-1440"/>
          <w:tab w:val="left" w:pos="-720"/>
          <w:tab w:val="left" w:pos="0"/>
          <w:tab w:val="left" w:pos="1440"/>
        </w:tabs>
      </w:pPr>
      <w:r>
        <w:t>S473</w:t>
      </w:r>
      <w:r>
        <w:tab/>
      </w:r>
      <w:r>
        <w:tab/>
        <w:t>Has ORS packet</w:t>
      </w:r>
    </w:p>
    <w:p w:rsidR="00DC0411" w:rsidRDefault="00DC0411">
      <w:pPr>
        <w:tabs>
          <w:tab w:val="left" w:pos="-1440"/>
          <w:tab w:val="left" w:pos="-720"/>
          <w:tab w:val="left" w:pos="0"/>
          <w:tab w:val="left" w:pos="1440"/>
        </w:tabs>
      </w:pPr>
      <w:r>
        <w:t>S474</w:t>
      </w:r>
      <w:r>
        <w:tab/>
      </w:r>
      <w:r>
        <w:tab/>
        <w:t>ORS packet brand</w:t>
      </w:r>
    </w:p>
    <w:p w:rsidR="00DC0411" w:rsidRDefault="00DC0411">
      <w:pPr>
        <w:tabs>
          <w:tab w:val="left" w:pos="-1440"/>
          <w:tab w:val="left" w:pos="-720"/>
          <w:tab w:val="left" w:pos="0"/>
          <w:tab w:val="left" w:pos="1440"/>
        </w:tabs>
      </w:pPr>
      <w:r>
        <w:t>S475</w:t>
      </w:r>
      <w:r>
        <w:tab/>
      </w:r>
      <w:r>
        <w:tab/>
        <w:t>Knows ORS packet's brand</w:t>
      </w:r>
    </w:p>
    <w:p w:rsidR="00DC0411" w:rsidRDefault="00DC0411">
      <w:pPr>
        <w:tabs>
          <w:tab w:val="left" w:pos="-1440"/>
          <w:tab w:val="left" w:pos="-720"/>
          <w:tab w:val="left" w:pos="0"/>
          <w:tab w:val="left" w:pos="1440"/>
        </w:tabs>
      </w:pPr>
      <w:r>
        <w:t>S476</w:t>
      </w:r>
      <w:r>
        <w:tab/>
      </w:r>
      <w:r>
        <w:tab/>
        <w:t>Cost of ORS packet</w:t>
      </w:r>
    </w:p>
    <w:p w:rsidR="00DC0411" w:rsidRDefault="00DC0411">
      <w:pPr>
        <w:tabs>
          <w:tab w:val="left" w:pos="-1440"/>
          <w:tab w:val="left" w:pos="-720"/>
          <w:tab w:val="left" w:pos="0"/>
          <w:tab w:val="left" w:pos="1440"/>
        </w:tabs>
      </w:pPr>
      <w:r>
        <w:t>S478</w:t>
      </w:r>
      <w:r>
        <w:tab/>
      </w:r>
      <w:r>
        <w:tab/>
        <w:t>Heard of water</w:t>
      </w:r>
      <w:r>
        <w:noBreakHyphen/>
        <w:t>salt</w:t>
      </w:r>
      <w:r>
        <w:noBreakHyphen/>
        <w:t>sugar solution</w:t>
      </w:r>
    </w:p>
    <w:p w:rsidR="00DC0411" w:rsidRDefault="00DC0411">
      <w:pPr>
        <w:tabs>
          <w:tab w:val="left" w:pos="-1440"/>
          <w:tab w:val="left" w:pos="-720"/>
          <w:tab w:val="left" w:pos="0"/>
          <w:tab w:val="left" w:pos="1440"/>
        </w:tabs>
      </w:pPr>
      <w:r>
        <w:t>S479</w:t>
      </w:r>
      <w:r>
        <w:tab/>
      </w:r>
      <w:r>
        <w:tab/>
        <w:t>Prepared water</w:t>
      </w:r>
      <w:r>
        <w:noBreakHyphen/>
        <w:t>salt</w:t>
      </w:r>
      <w:r>
        <w:noBreakHyphen/>
        <w:t>sugar solution</w:t>
      </w:r>
    </w:p>
    <w:p w:rsidR="00DC0411" w:rsidRDefault="00DC0411">
      <w:pPr>
        <w:tabs>
          <w:tab w:val="left" w:pos="-1440"/>
          <w:tab w:val="left" w:pos="-720"/>
          <w:tab w:val="left" w:pos="0"/>
          <w:tab w:val="left" w:pos="1440"/>
        </w:tabs>
      </w:pPr>
      <w:r>
        <w:t>S515B</w:t>
      </w:r>
      <w:r>
        <w:tab/>
      </w:r>
      <w:r>
        <w:tab/>
        <w:t>Sex w/other than partner</w:t>
      </w:r>
    </w:p>
    <w:p w:rsidR="00DC0411" w:rsidRDefault="00DC0411">
      <w:pPr>
        <w:tabs>
          <w:tab w:val="left" w:pos="-1440"/>
          <w:tab w:val="left" w:pos="-720"/>
          <w:tab w:val="left" w:pos="0"/>
          <w:tab w:val="left" w:pos="1440"/>
        </w:tabs>
      </w:pPr>
      <w:r>
        <w:t>S515G</w:t>
      </w:r>
      <w:r>
        <w:tab/>
      </w:r>
      <w:r>
        <w:tab/>
        <w:t>Last sex: use of condom</w:t>
      </w:r>
    </w:p>
    <w:p w:rsidR="00DC0411" w:rsidRDefault="00DC0411">
      <w:pPr>
        <w:tabs>
          <w:tab w:val="left" w:pos="-1440"/>
          <w:tab w:val="left" w:pos="-720"/>
          <w:tab w:val="left" w:pos="0"/>
          <w:tab w:val="left" w:pos="1440"/>
        </w:tabs>
      </w:pPr>
      <w:r>
        <w:t>S518</w:t>
      </w:r>
      <w:r>
        <w:tab/>
      </w:r>
      <w:r>
        <w:tab/>
        <w:t>Source for condoms</w:t>
      </w:r>
    </w:p>
    <w:p w:rsidR="00DC0411" w:rsidRDefault="00DC0411">
      <w:pPr>
        <w:tabs>
          <w:tab w:val="left" w:pos="-1440"/>
          <w:tab w:val="left" w:pos="-720"/>
          <w:tab w:val="left" w:pos="0"/>
          <w:tab w:val="left" w:pos="1440"/>
        </w:tabs>
      </w:pPr>
      <w:r>
        <w:t>S802A</w:t>
      </w:r>
      <w:r>
        <w:tab/>
      </w:r>
      <w:r>
        <w:tab/>
        <w:t>Desired source of information on AIDS</w:t>
      </w:r>
    </w:p>
    <w:p w:rsidR="00DC0411" w:rsidRDefault="00DC0411">
      <w:pPr>
        <w:tabs>
          <w:tab w:val="left" w:pos="-1440"/>
          <w:tab w:val="left" w:pos="-720"/>
          <w:tab w:val="left" w:pos="0"/>
          <w:tab w:val="left" w:pos="1440"/>
        </w:tabs>
      </w:pPr>
      <w:r>
        <w:t>S811EA</w:t>
      </w:r>
      <w:r>
        <w:tab/>
      </w:r>
      <w:r>
        <w:tab/>
        <w:t>Frequency of use of condoms</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rPr>
          <w:rFonts w:ascii="Arial" w:hAnsi="Arial" w:cs="Arial"/>
          <w:b/>
          <w:bCs/>
        </w:rPr>
        <w:t>REC95</w:t>
      </w:r>
      <w:r>
        <w:rPr>
          <w:rFonts w:ascii="Arial" w:hAnsi="Arial" w:cs="Arial"/>
          <w:b/>
          <w:bCs/>
        </w:rPr>
        <w:tab/>
      </w:r>
      <w:r>
        <w:rPr>
          <w:rFonts w:ascii="Arial" w:hAnsi="Arial" w:cs="Arial"/>
          <w:b/>
          <w:bCs/>
        </w:rPr>
        <w:tab/>
        <w:t xml:space="preserve">Country specific </w:t>
      </w:r>
      <w:r>
        <w:rPr>
          <w:rFonts w:ascii="Arial" w:hAnsi="Arial" w:cs="Arial"/>
          <w:b/>
          <w:bCs/>
        </w:rPr>
        <w:noBreakHyphen/>
        <w:t xml:space="preserve"> Health</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t>IDX95</w:t>
      </w:r>
      <w:r>
        <w:tab/>
      </w:r>
      <w:r>
        <w:tab/>
        <w:t>Index to birth history</w:t>
      </w:r>
    </w:p>
    <w:p w:rsidR="00DC0411" w:rsidRDefault="00DC0411">
      <w:pPr>
        <w:tabs>
          <w:tab w:val="left" w:pos="-1440"/>
          <w:tab w:val="left" w:pos="-720"/>
          <w:tab w:val="left" w:pos="0"/>
          <w:tab w:val="left" w:pos="1440"/>
        </w:tabs>
      </w:pPr>
      <w:r>
        <w:t>S459C</w:t>
      </w:r>
      <w:r>
        <w:tab/>
      </w:r>
      <w:r>
        <w:tab/>
      </w:r>
      <w:proofErr w:type="spellStart"/>
      <w:r>
        <w:t>Mached</w:t>
      </w:r>
      <w:proofErr w:type="spellEnd"/>
      <w:r>
        <w:t xml:space="preserve"> </w:t>
      </w:r>
      <w:proofErr w:type="spellStart"/>
      <w:r>
        <w:t>potatoe</w:t>
      </w:r>
      <w:proofErr w:type="spellEnd"/>
    </w:p>
    <w:p w:rsidR="00DC0411" w:rsidRDefault="00DC0411">
      <w:pPr>
        <w:tabs>
          <w:tab w:val="left" w:pos="-1440"/>
          <w:tab w:val="left" w:pos="-720"/>
          <w:tab w:val="left" w:pos="0"/>
          <w:tab w:val="left" w:pos="1440"/>
        </w:tabs>
      </w:pPr>
      <w:r>
        <w:t>S459H</w:t>
      </w:r>
      <w:r>
        <w:tab/>
      </w:r>
      <w:r>
        <w:tab/>
        <w:t>Given water</w:t>
      </w:r>
    </w:p>
    <w:p w:rsidR="00DC0411" w:rsidRDefault="00DC0411">
      <w:pPr>
        <w:tabs>
          <w:tab w:val="left" w:pos="-1440"/>
          <w:tab w:val="left" w:pos="-720"/>
          <w:tab w:val="left" w:pos="0"/>
          <w:tab w:val="left" w:pos="1440"/>
        </w:tabs>
      </w:pPr>
      <w:r>
        <w:t>S459I</w:t>
      </w:r>
      <w:r>
        <w:tab/>
      </w:r>
      <w:r>
        <w:tab/>
        <w:t>Given other liquid</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ind w:left="2160" w:hanging="2160"/>
      </w:pPr>
      <w:r>
        <w:rPr>
          <w:rFonts w:ascii="Arial" w:hAnsi="Arial" w:cs="Arial"/>
          <w:b/>
          <w:bCs/>
        </w:rPr>
        <w:t>REC97</w:t>
      </w:r>
      <w:r>
        <w:tab/>
      </w:r>
      <w:r>
        <w:tab/>
        <w:t>Country-specific single variables consistent in the West Africa 4-country area (Burkina Faso, Cameroun, Cote d’Ivoire and Togo)</w:t>
      </w:r>
    </w:p>
    <w:p w:rsidR="00DC0411" w:rsidRDefault="00DC0411">
      <w:pPr>
        <w:tabs>
          <w:tab w:val="left" w:pos="-1440"/>
          <w:tab w:val="left" w:pos="-720"/>
          <w:tab w:val="left" w:pos="0"/>
          <w:tab w:val="left" w:pos="1440"/>
        </w:tabs>
      </w:pPr>
    </w:p>
    <w:p w:rsidR="00DC0411" w:rsidRDefault="00DC0411">
      <w:pPr>
        <w:tabs>
          <w:tab w:val="left" w:pos="-1440"/>
          <w:tab w:val="left" w:pos="-720"/>
          <w:tab w:val="left" w:pos="0"/>
          <w:tab w:val="left" w:pos="1440"/>
        </w:tabs>
      </w:pPr>
      <w:r>
        <w:t>SR01</w:t>
      </w:r>
      <w:r>
        <w:tab/>
      </w:r>
      <w:r>
        <w:tab/>
        <w:t>Habit of reading newspaper at least once a month</w:t>
      </w:r>
    </w:p>
    <w:p w:rsidR="00DC0411" w:rsidRDefault="00DC0411">
      <w:pPr>
        <w:tabs>
          <w:tab w:val="left" w:pos="-1440"/>
          <w:tab w:val="left" w:pos="-720"/>
          <w:tab w:val="left" w:pos="0"/>
          <w:tab w:val="left" w:pos="1440"/>
        </w:tabs>
      </w:pPr>
      <w:r>
        <w:t>SR02</w:t>
      </w:r>
      <w:r>
        <w:tab/>
      </w:r>
      <w:r>
        <w:tab/>
        <w:t>Habit of listening to the radio</w:t>
      </w:r>
    </w:p>
    <w:p w:rsidR="00DC0411" w:rsidRDefault="00DC0411">
      <w:pPr>
        <w:tabs>
          <w:tab w:val="left" w:pos="-1440"/>
          <w:tab w:val="left" w:pos="-720"/>
          <w:tab w:val="left" w:pos="0"/>
          <w:tab w:val="left" w:pos="1440"/>
        </w:tabs>
      </w:pPr>
      <w:r>
        <w:t>SR03A</w:t>
      </w:r>
      <w:r>
        <w:tab/>
      </w:r>
      <w:r>
        <w:tab/>
        <w:t>Listens to radio Monday</w:t>
      </w:r>
    </w:p>
    <w:p w:rsidR="00DC0411" w:rsidRDefault="00DC0411">
      <w:pPr>
        <w:tabs>
          <w:tab w:val="left" w:pos="-1440"/>
          <w:tab w:val="left" w:pos="-720"/>
          <w:tab w:val="left" w:pos="0"/>
          <w:tab w:val="left" w:pos="1440"/>
        </w:tabs>
      </w:pPr>
      <w:r>
        <w:t>SR03B</w:t>
      </w:r>
      <w:r>
        <w:tab/>
      </w:r>
      <w:r>
        <w:tab/>
        <w:t>Listens to radio Tuesday</w:t>
      </w:r>
    </w:p>
    <w:p w:rsidR="00DC0411" w:rsidRDefault="00DC0411">
      <w:pPr>
        <w:tabs>
          <w:tab w:val="left" w:pos="-1440"/>
          <w:tab w:val="left" w:pos="-720"/>
          <w:tab w:val="left" w:pos="0"/>
          <w:tab w:val="left" w:pos="1440"/>
        </w:tabs>
      </w:pPr>
      <w:r>
        <w:t>SR03C</w:t>
      </w:r>
      <w:r>
        <w:tab/>
      </w:r>
      <w:r>
        <w:tab/>
        <w:t>Listens to radio Wednesday</w:t>
      </w:r>
    </w:p>
    <w:p w:rsidR="00DC0411" w:rsidRDefault="00DC0411">
      <w:pPr>
        <w:tabs>
          <w:tab w:val="left" w:pos="-1440"/>
          <w:tab w:val="left" w:pos="-720"/>
          <w:tab w:val="left" w:pos="0"/>
          <w:tab w:val="left" w:pos="1440"/>
        </w:tabs>
      </w:pPr>
      <w:r>
        <w:t>SR03D</w:t>
      </w:r>
      <w:r>
        <w:tab/>
      </w:r>
      <w:r>
        <w:tab/>
        <w:t>Listens to radio Thursday</w:t>
      </w:r>
    </w:p>
    <w:p w:rsidR="00DC0411" w:rsidRDefault="00DC0411">
      <w:pPr>
        <w:tabs>
          <w:tab w:val="left" w:pos="-1440"/>
          <w:tab w:val="left" w:pos="-720"/>
          <w:tab w:val="left" w:pos="0"/>
          <w:tab w:val="left" w:pos="1440"/>
        </w:tabs>
      </w:pPr>
      <w:r>
        <w:t>SR03E</w:t>
      </w:r>
      <w:r>
        <w:tab/>
      </w:r>
      <w:r>
        <w:tab/>
        <w:t>Listens to radio Friday</w:t>
      </w:r>
    </w:p>
    <w:p w:rsidR="00DC0411" w:rsidRDefault="00DC0411">
      <w:pPr>
        <w:tabs>
          <w:tab w:val="left" w:pos="-1440"/>
          <w:tab w:val="left" w:pos="-720"/>
          <w:tab w:val="left" w:pos="0"/>
          <w:tab w:val="left" w:pos="1440"/>
        </w:tabs>
      </w:pPr>
      <w:r>
        <w:t>SR03F</w:t>
      </w:r>
      <w:r>
        <w:tab/>
      </w:r>
      <w:r>
        <w:tab/>
        <w:t>Listens to radio Saturday</w:t>
      </w:r>
    </w:p>
    <w:p w:rsidR="00DC0411" w:rsidRDefault="00DC0411">
      <w:pPr>
        <w:tabs>
          <w:tab w:val="left" w:pos="-1440"/>
          <w:tab w:val="left" w:pos="-720"/>
          <w:tab w:val="left" w:pos="0"/>
          <w:tab w:val="left" w:pos="1440"/>
        </w:tabs>
      </w:pPr>
      <w:r>
        <w:t>SR03G</w:t>
      </w:r>
      <w:r>
        <w:tab/>
      </w:r>
      <w:r>
        <w:tab/>
        <w:t>Listens to radio Sunday</w:t>
      </w:r>
    </w:p>
    <w:p w:rsidR="00DC0411" w:rsidRDefault="00DC0411">
      <w:pPr>
        <w:tabs>
          <w:tab w:val="left" w:pos="-1440"/>
          <w:tab w:val="left" w:pos="-720"/>
          <w:tab w:val="left" w:pos="0"/>
          <w:tab w:val="left" w:pos="1440"/>
        </w:tabs>
      </w:pPr>
      <w:r>
        <w:t>SR03H</w:t>
      </w:r>
      <w:r>
        <w:tab/>
      </w:r>
      <w:r>
        <w:tab/>
        <w:t>Listens to radio every day</w:t>
      </w:r>
    </w:p>
    <w:p w:rsidR="00DC0411" w:rsidRDefault="00DC0411">
      <w:pPr>
        <w:tabs>
          <w:tab w:val="left" w:pos="-1440"/>
          <w:tab w:val="left" w:pos="-720"/>
          <w:tab w:val="left" w:pos="0"/>
          <w:tab w:val="left" w:pos="1440"/>
        </w:tabs>
      </w:pPr>
      <w:r>
        <w:t>SR03X</w:t>
      </w:r>
      <w:r>
        <w:tab/>
      </w:r>
      <w:r>
        <w:tab/>
        <w:t>Listens to radio not important which day</w:t>
      </w:r>
    </w:p>
    <w:p w:rsidR="00DC0411" w:rsidRDefault="00DC0411">
      <w:pPr>
        <w:tabs>
          <w:tab w:val="left" w:pos="-1440"/>
          <w:tab w:val="left" w:pos="-720"/>
          <w:tab w:val="left" w:pos="0"/>
          <w:tab w:val="left" w:pos="1440"/>
        </w:tabs>
      </w:pPr>
      <w:r>
        <w:t>SR03Z</w:t>
      </w:r>
      <w:r>
        <w:tab/>
      </w:r>
      <w:r>
        <w:tab/>
        <w:t>Listens to radio don't know day</w:t>
      </w:r>
    </w:p>
    <w:p w:rsidR="00DC0411" w:rsidRDefault="00DC0411">
      <w:pPr>
        <w:tabs>
          <w:tab w:val="left" w:pos="-1440"/>
          <w:tab w:val="left" w:pos="-720"/>
          <w:tab w:val="left" w:pos="0"/>
          <w:tab w:val="left" w:pos="1440"/>
        </w:tabs>
      </w:pPr>
      <w:r>
        <w:t>SR04A</w:t>
      </w:r>
      <w:r>
        <w:tab/>
      </w:r>
      <w:r>
        <w:tab/>
        <w:t>Hours for radio: before 8 am</w:t>
      </w:r>
    </w:p>
    <w:p w:rsidR="00DC0411" w:rsidRDefault="00DC0411">
      <w:pPr>
        <w:tabs>
          <w:tab w:val="left" w:pos="-1440"/>
          <w:tab w:val="left" w:pos="-720"/>
          <w:tab w:val="left" w:pos="0"/>
          <w:tab w:val="left" w:pos="1440"/>
        </w:tabs>
        <w:sectPr w:rsidR="00DC0411">
          <w:type w:val="continuous"/>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s>
      </w:pPr>
      <w:r>
        <w:t>SR04B</w:t>
      </w:r>
      <w:r>
        <w:tab/>
      </w:r>
      <w:r>
        <w:tab/>
        <w:t>Hours for radio: from 8 to 12 noon</w:t>
      </w:r>
    </w:p>
    <w:p w:rsidR="00DC0411" w:rsidRDefault="00DC0411">
      <w:pPr>
        <w:tabs>
          <w:tab w:val="left" w:pos="-1440"/>
          <w:tab w:val="left" w:pos="-720"/>
          <w:tab w:val="left" w:pos="0"/>
          <w:tab w:val="left" w:pos="1440"/>
        </w:tabs>
      </w:pPr>
      <w:r>
        <w:t>SR04C</w:t>
      </w:r>
      <w:r>
        <w:tab/>
      </w:r>
      <w:r>
        <w:tab/>
        <w:t>Hours for radio: from 12 noon to 2 pm</w:t>
      </w:r>
    </w:p>
    <w:p w:rsidR="00DC0411" w:rsidRDefault="00DC0411">
      <w:pPr>
        <w:tabs>
          <w:tab w:val="left" w:pos="-1440"/>
          <w:tab w:val="left" w:pos="-720"/>
          <w:tab w:val="left" w:pos="0"/>
          <w:tab w:val="left" w:pos="1440"/>
        </w:tabs>
      </w:pPr>
      <w:r>
        <w:t>SR04D</w:t>
      </w:r>
      <w:r>
        <w:tab/>
      </w:r>
      <w:r>
        <w:tab/>
        <w:t>Hours for radio: from 2 pm to 6pm</w:t>
      </w:r>
    </w:p>
    <w:p w:rsidR="00DC0411" w:rsidRDefault="00DC0411">
      <w:pPr>
        <w:tabs>
          <w:tab w:val="left" w:pos="-1440"/>
          <w:tab w:val="left" w:pos="-720"/>
          <w:tab w:val="left" w:pos="0"/>
          <w:tab w:val="left" w:pos="1440"/>
        </w:tabs>
      </w:pPr>
      <w:r>
        <w:t>SR04E</w:t>
      </w:r>
      <w:r>
        <w:tab/>
      </w:r>
      <w:r>
        <w:tab/>
        <w:t>Hours for radio: from 6 pm to 10 pm</w:t>
      </w:r>
    </w:p>
    <w:p w:rsidR="00DC0411" w:rsidRDefault="00DC0411">
      <w:pPr>
        <w:tabs>
          <w:tab w:val="left" w:pos="-1440"/>
          <w:tab w:val="left" w:pos="-720"/>
          <w:tab w:val="left" w:pos="0"/>
          <w:tab w:val="left" w:pos="1440"/>
        </w:tabs>
      </w:pPr>
      <w:r>
        <w:t>SR04F</w:t>
      </w:r>
      <w:r>
        <w:tab/>
      </w:r>
      <w:r>
        <w:tab/>
        <w:t>Hours for radio: after 10pm</w:t>
      </w:r>
    </w:p>
    <w:p w:rsidR="00DC0411" w:rsidRDefault="00DC0411">
      <w:pPr>
        <w:tabs>
          <w:tab w:val="left" w:pos="-1440"/>
          <w:tab w:val="left" w:pos="-720"/>
          <w:tab w:val="left" w:pos="0"/>
          <w:tab w:val="left" w:pos="1440"/>
        </w:tabs>
      </w:pPr>
      <w:r>
        <w:t>SR04G</w:t>
      </w:r>
      <w:r>
        <w:tab/>
      </w:r>
      <w:r>
        <w:tab/>
        <w:t>Hours for radio: all day</w:t>
      </w:r>
    </w:p>
    <w:p w:rsidR="00DC0411" w:rsidRDefault="00DC0411">
      <w:pPr>
        <w:tabs>
          <w:tab w:val="left" w:pos="-1440"/>
          <w:tab w:val="left" w:pos="-720"/>
          <w:tab w:val="left" w:pos="0"/>
          <w:tab w:val="left" w:pos="1440"/>
        </w:tabs>
      </w:pPr>
      <w:r>
        <w:lastRenderedPageBreak/>
        <w:t>SR04X</w:t>
      </w:r>
      <w:r>
        <w:tab/>
      </w:r>
      <w:r>
        <w:tab/>
        <w:t>Listens to radio not important the time</w:t>
      </w:r>
    </w:p>
    <w:p w:rsidR="00DC0411" w:rsidRDefault="00DC0411">
      <w:pPr>
        <w:tabs>
          <w:tab w:val="left" w:pos="-1440"/>
          <w:tab w:val="left" w:pos="-720"/>
          <w:tab w:val="left" w:pos="0"/>
          <w:tab w:val="left" w:pos="1440"/>
        </w:tabs>
      </w:pPr>
      <w:r>
        <w:t>SR04Z</w:t>
      </w:r>
      <w:r>
        <w:tab/>
      </w:r>
      <w:r>
        <w:tab/>
        <w:t>Listens to radio don't know time</w:t>
      </w:r>
    </w:p>
    <w:p w:rsidR="00DC0411" w:rsidRDefault="00DC0411">
      <w:pPr>
        <w:tabs>
          <w:tab w:val="left" w:pos="-1440"/>
          <w:tab w:val="left" w:pos="-720"/>
          <w:tab w:val="left" w:pos="0"/>
          <w:tab w:val="left" w:pos="1440"/>
        </w:tabs>
      </w:pPr>
      <w:r>
        <w:t>SR05A</w:t>
      </w:r>
      <w:r>
        <w:tab/>
      </w:r>
      <w:r>
        <w:tab/>
        <w:t>Type of program: musical variety</w:t>
      </w:r>
    </w:p>
    <w:p w:rsidR="00DC0411" w:rsidRDefault="00DC0411">
      <w:pPr>
        <w:tabs>
          <w:tab w:val="left" w:pos="-1440"/>
          <w:tab w:val="left" w:pos="-720"/>
          <w:tab w:val="left" w:pos="0"/>
          <w:tab w:val="left" w:pos="1440"/>
        </w:tabs>
      </w:pPr>
      <w:r>
        <w:t>SR05B</w:t>
      </w:r>
      <w:r>
        <w:tab/>
      </w:r>
      <w:r>
        <w:tab/>
        <w:t>Type of program: sport</w:t>
      </w:r>
    </w:p>
    <w:p w:rsidR="00DC0411" w:rsidRDefault="00DC0411">
      <w:pPr>
        <w:tabs>
          <w:tab w:val="left" w:pos="-1440"/>
          <w:tab w:val="left" w:pos="-720"/>
          <w:tab w:val="left" w:pos="0"/>
          <w:tab w:val="left" w:pos="1440"/>
        </w:tabs>
      </w:pPr>
      <w:r>
        <w:t>SR05C</w:t>
      </w:r>
      <w:r>
        <w:tab/>
      </w:r>
      <w:r>
        <w:tab/>
        <w:t>Type of program: talk show</w:t>
      </w:r>
    </w:p>
    <w:p w:rsidR="00DC0411" w:rsidRDefault="00DC0411">
      <w:pPr>
        <w:tabs>
          <w:tab w:val="left" w:pos="-1440"/>
          <w:tab w:val="left" w:pos="-720"/>
          <w:tab w:val="left" w:pos="0"/>
          <w:tab w:val="left" w:pos="1440"/>
        </w:tabs>
      </w:pPr>
      <w:r>
        <w:t>SR05D</w:t>
      </w:r>
      <w:r>
        <w:tab/>
      </w:r>
      <w:r>
        <w:tab/>
        <w:t>Type of program: news/ documentary</w:t>
      </w:r>
    </w:p>
    <w:p w:rsidR="00DC0411" w:rsidRDefault="00DC0411">
      <w:pPr>
        <w:tabs>
          <w:tab w:val="left" w:pos="-1440"/>
          <w:tab w:val="left" w:pos="-720"/>
          <w:tab w:val="left" w:pos="0"/>
          <w:tab w:val="left" w:pos="1440"/>
        </w:tabs>
      </w:pPr>
      <w:r>
        <w:t>SR05E</w:t>
      </w:r>
      <w:r>
        <w:tab/>
      </w:r>
      <w:r>
        <w:tab/>
        <w:t>Type of program: health information</w:t>
      </w:r>
    </w:p>
    <w:p w:rsidR="00DC0411" w:rsidRDefault="00DC0411">
      <w:pPr>
        <w:tabs>
          <w:tab w:val="left" w:pos="-1440"/>
          <w:tab w:val="left" w:pos="-720"/>
          <w:tab w:val="left" w:pos="0"/>
          <w:tab w:val="left" w:pos="1440"/>
        </w:tabs>
      </w:pPr>
      <w:r>
        <w:t>SR05F</w:t>
      </w:r>
      <w:r>
        <w:tab/>
      </w:r>
      <w:r>
        <w:tab/>
        <w:t>Type of program: communique (C.S. Burkina Faso)</w:t>
      </w:r>
    </w:p>
    <w:p w:rsidR="00DC0411" w:rsidRDefault="00DC0411">
      <w:pPr>
        <w:tabs>
          <w:tab w:val="left" w:pos="-1440"/>
          <w:tab w:val="left" w:pos="-720"/>
          <w:tab w:val="left" w:pos="0"/>
          <w:tab w:val="left" w:pos="1440"/>
        </w:tabs>
      </w:pPr>
      <w:r>
        <w:t>SR05G</w:t>
      </w:r>
      <w:r>
        <w:tab/>
      </w:r>
      <w:r>
        <w:tab/>
        <w:t xml:space="preserve">Type of program: </w:t>
      </w:r>
      <w:proofErr w:type="spellStart"/>
      <w:r>
        <w:t>Contes</w:t>
      </w:r>
      <w:proofErr w:type="spellEnd"/>
      <w:r>
        <w:t xml:space="preserve"> (C.S. Burkina Faso)</w:t>
      </w:r>
    </w:p>
    <w:p w:rsidR="00DC0411" w:rsidRDefault="00DC0411">
      <w:pPr>
        <w:tabs>
          <w:tab w:val="left" w:pos="-1440"/>
          <w:tab w:val="left" w:pos="-720"/>
          <w:tab w:val="left" w:pos="0"/>
          <w:tab w:val="left" w:pos="1440"/>
        </w:tabs>
      </w:pPr>
      <w:r>
        <w:t>SR05H</w:t>
      </w:r>
      <w:r>
        <w:tab/>
      </w:r>
      <w:r>
        <w:tab/>
        <w:t>Type of program: Announcement (C.S. Togo)</w:t>
      </w:r>
    </w:p>
    <w:p w:rsidR="00DC0411" w:rsidRDefault="00DC0411">
      <w:pPr>
        <w:tabs>
          <w:tab w:val="left" w:pos="-1440"/>
          <w:tab w:val="left" w:pos="-720"/>
          <w:tab w:val="left" w:pos="0"/>
          <w:tab w:val="left" w:pos="1440"/>
        </w:tabs>
      </w:pPr>
      <w:r>
        <w:t>SR05I</w:t>
      </w:r>
      <w:r>
        <w:tab/>
      </w:r>
      <w:r>
        <w:tab/>
        <w:t xml:space="preserve">Type of program: </w:t>
      </w:r>
      <w:proofErr w:type="spellStart"/>
      <w:r>
        <w:t>Agbe</w:t>
      </w:r>
      <w:proofErr w:type="spellEnd"/>
      <w:r>
        <w:t xml:space="preserve"> </w:t>
      </w:r>
      <w:proofErr w:type="spellStart"/>
      <w:r>
        <w:t>Yeye</w:t>
      </w:r>
      <w:proofErr w:type="spellEnd"/>
      <w:r>
        <w:t xml:space="preserve"> (C.S. Togo)</w:t>
      </w:r>
    </w:p>
    <w:p w:rsidR="00DC0411" w:rsidRDefault="00DC0411">
      <w:pPr>
        <w:tabs>
          <w:tab w:val="left" w:pos="-1440"/>
          <w:tab w:val="left" w:pos="-720"/>
          <w:tab w:val="left" w:pos="0"/>
          <w:tab w:val="left" w:pos="1440"/>
        </w:tabs>
      </w:pPr>
      <w:r>
        <w:t>SR05J</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SR05K</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SR05L</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SR05M</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SR05X</w:t>
      </w:r>
      <w:r>
        <w:tab/>
      </w:r>
      <w:r>
        <w:tab/>
        <w:t>Type of program: other</w:t>
      </w:r>
    </w:p>
    <w:p w:rsidR="00DC0411" w:rsidRDefault="00DC0411">
      <w:pPr>
        <w:tabs>
          <w:tab w:val="left" w:pos="-1440"/>
          <w:tab w:val="left" w:pos="-720"/>
          <w:tab w:val="left" w:pos="0"/>
          <w:tab w:val="left" w:pos="1440"/>
        </w:tabs>
      </w:pPr>
      <w:r>
        <w:t>SR06</w:t>
      </w:r>
      <w:r>
        <w:tab/>
      </w:r>
      <w:r>
        <w:tab/>
        <w:t>Has heard the radio program "</w:t>
      </w:r>
      <w:proofErr w:type="spellStart"/>
      <w:r>
        <w:t>Yamba</w:t>
      </w:r>
      <w:proofErr w:type="spellEnd"/>
      <w:r>
        <w:t xml:space="preserve"> </w:t>
      </w:r>
      <w:proofErr w:type="spellStart"/>
      <w:r>
        <w:t>Songo</w:t>
      </w:r>
      <w:proofErr w:type="spellEnd"/>
      <w:r>
        <w:t>"</w:t>
      </w:r>
    </w:p>
    <w:p w:rsidR="00DC0411" w:rsidRDefault="00DC0411">
      <w:pPr>
        <w:tabs>
          <w:tab w:val="left" w:pos="-1440"/>
          <w:tab w:val="left" w:pos="-720"/>
          <w:tab w:val="left" w:pos="0"/>
          <w:tab w:val="left" w:pos="1440"/>
        </w:tabs>
      </w:pPr>
      <w:r>
        <w:t>SR07</w:t>
      </w:r>
      <w:r>
        <w:tab/>
      </w:r>
      <w:r>
        <w:tab/>
        <w:t xml:space="preserve">Type of program: </w:t>
      </w:r>
      <w:proofErr w:type="spellStart"/>
      <w:r>
        <w:t>Yamba</w:t>
      </w:r>
      <w:proofErr w:type="spellEnd"/>
      <w:r>
        <w:t xml:space="preserve"> </w:t>
      </w:r>
      <w:proofErr w:type="spellStart"/>
      <w:r>
        <w:t>Songo</w:t>
      </w:r>
      <w:proofErr w:type="spellEnd"/>
    </w:p>
    <w:p w:rsidR="00DC0411" w:rsidRDefault="00DC0411">
      <w:pPr>
        <w:tabs>
          <w:tab w:val="left" w:pos="-1440"/>
          <w:tab w:val="left" w:pos="-720"/>
          <w:tab w:val="left" w:pos="0"/>
          <w:tab w:val="left" w:pos="1440"/>
        </w:tabs>
      </w:pPr>
      <w:r>
        <w:t>SR08A</w:t>
      </w:r>
      <w:r>
        <w:tab/>
      </w:r>
      <w:r>
        <w:tab/>
        <w:t xml:space="preserve">Topics raised by </w:t>
      </w:r>
      <w:proofErr w:type="spellStart"/>
      <w:r>
        <w:t>Yamba</w:t>
      </w:r>
      <w:proofErr w:type="spellEnd"/>
      <w:r>
        <w:t xml:space="preserve"> </w:t>
      </w:r>
      <w:proofErr w:type="spellStart"/>
      <w:r>
        <w:t>Songo</w:t>
      </w:r>
      <w:proofErr w:type="spellEnd"/>
      <w:r>
        <w:t>: family planning</w:t>
      </w:r>
    </w:p>
    <w:p w:rsidR="00DC0411" w:rsidRDefault="00DC0411">
      <w:pPr>
        <w:tabs>
          <w:tab w:val="left" w:pos="-1440"/>
          <w:tab w:val="left" w:pos="-720"/>
          <w:tab w:val="left" w:pos="0"/>
          <w:tab w:val="left" w:pos="1440"/>
        </w:tabs>
      </w:pPr>
      <w:r>
        <w:t>SR08B</w:t>
      </w:r>
      <w:r>
        <w:tab/>
      </w:r>
      <w:r>
        <w:tab/>
        <w:t xml:space="preserve">Topics raised by </w:t>
      </w:r>
      <w:proofErr w:type="spellStart"/>
      <w:r>
        <w:t>Yamba</w:t>
      </w:r>
      <w:proofErr w:type="spellEnd"/>
      <w:r>
        <w:t xml:space="preserve"> </w:t>
      </w:r>
      <w:proofErr w:type="spellStart"/>
      <w:r>
        <w:t>Songo</w:t>
      </w:r>
      <w:proofErr w:type="spellEnd"/>
      <w:r>
        <w:t>: AIDS/ HIV</w:t>
      </w:r>
    </w:p>
    <w:p w:rsidR="00DC0411" w:rsidRDefault="00DC0411">
      <w:pPr>
        <w:tabs>
          <w:tab w:val="left" w:pos="-1440"/>
          <w:tab w:val="left" w:pos="-720"/>
          <w:tab w:val="left" w:pos="0"/>
          <w:tab w:val="left" w:pos="1440"/>
        </w:tabs>
      </w:pPr>
      <w:r>
        <w:t>SR08C</w:t>
      </w:r>
      <w:r>
        <w:tab/>
      </w:r>
      <w:r>
        <w:tab/>
        <w:t xml:space="preserve">Topics raised by </w:t>
      </w:r>
      <w:proofErr w:type="spellStart"/>
      <w:r>
        <w:t>Yamba</w:t>
      </w:r>
      <w:proofErr w:type="spellEnd"/>
      <w:r>
        <w:t xml:space="preserve"> </w:t>
      </w:r>
      <w:proofErr w:type="spellStart"/>
      <w:r>
        <w:t>Songo</w:t>
      </w:r>
      <w:proofErr w:type="spellEnd"/>
      <w:r>
        <w:t>: STDs</w:t>
      </w:r>
    </w:p>
    <w:p w:rsidR="00DC0411" w:rsidRDefault="00DC0411">
      <w:pPr>
        <w:tabs>
          <w:tab w:val="left" w:pos="-1440"/>
          <w:tab w:val="left" w:pos="-720"/>
          <w:tab w:val="left" w:pos="0"/>
          <w:tab w:val="left" w:pos="1440"/>
        </w:tabs>
      </w:pPr>
      <w:r>
        <w:t>SR08D</w:t>
      </w:r>
      <w:r>
        <w:tab/>
      </w:r>
      <w:r>
        <w:tab/>
        <w:t xml:space="preserve">Topics raised by </w:t>
      </w:r>
      <w:proofErr w:type="spellStart"/>
      <w:r>
        <w:t>Yamba</w:t>
      </w:r>
      <w:proofErr w:type="spellEnd"/>
      <w:r>
        <w:t xml:space="preserve"> </w:t>
      </w:r>
      <w:proofErr w:type="spellStart"/>
      <w:r>
        <w:t>Songo</w:t>
      </w:r>
      <w:proofErr w:type="spellEnd"/>
      <w:r>
        <w:t>: Diarrhea &amp; ORS</w:t>
      </w:r>
    </w:p>
    <w:p w:rsidR="00DC0411" w:rsidRDefault="00DC0411">
      <w:pPr>
        <w:tabs>
          <w:tab w:val="left" w:pos="-1440"/>
          <w:tab w:val="left" w:pos="-720"/>
          <w:tab w:val="left" w:pos="0"/>
          <w:tab w:val="left" w:pos="1440"/>
        </w:tabs>
      </w:pPr>
      <w:r>
        <w:t>SR08E</w:t>
      </w:r>
      <w:r>
        <w:tab/>
      </w:r>
      <w:r>
        <w:tab/>
        <w:t xml:space="preserve">Topics raised by </w:t>
      </w:r>
      <w:proofErr w:type="spellStart"/>
      <w:r>
        <w:t>Yamba</w:t>
      </w:r>
      <w:proofErr w:type="spellEnd"/>
      <w:r>
        <w:t xml:space="preserve"> </w:t>
      </w:r>
      <w:proofErr w:type="spellStart"/>
      <w:r>
        <w:t>Songo</w:t>
      </w:r>
      <w:proofErr w:type="spellEnd"/>
      <w:r>
        <w:t>: Health problems</w:t>
      </w:r>
    </w:p>
    <w:p w:rsidR="00DC0411" w:rsidRDefault="00DC0411">
      <w:pPr>
        <w:tabs>
          <w:tab w:val="left" w:pos="-1440"/>
          <w:tab w:val="left" w:pos="-720"/>
          <w:tab w:val="left" w:pos="0"/>
          <w:tab w:val="left" w:pos="1440"/>
        </w:tabs>
      </w:pPr>
      <w:r>
        <w:t>SR08X</w:t>
      </w:r>
      <w:r>
        <w:tab/>
      </w:r>
      <w:r>
        <w:tab/>
        <w:t xml:space="preserve">Topics raised by </w:t>
      </w:r>
      <w:proofErr w:type="spellStart"/>
      <w:r>
        <w:t>Yamba</w:t>
      </w:r>
      <w:proofErr w:type="spellEnd"/>
      <w:r>
        <w:t xml:space="preserve"> </w:t>
      </w:r>
      <w:proofErr w:type="spellStart"/>
      <w:r>
        <w:t>Songo</w:t>
      </w:r>
      <w:proofErr w:type="spellEnd"/>
      <w:r>
        <w:t>: Other</w:t>
      </w:r>
    </w:p>
    <w:p w:rsidR="00DC0411" w:rsidRDefault="00DC0411">
      <w:pPr>
        <w:tabs>
          <w:tab w:val="left" w:pos="-1440"/>
          <w:tab w:val="left" w:pos="-720"/>
          <w:tab w:val="left" w:pos="0"/>
          <w:tab w:val="left" w:pos="1440"/>
        </w:tabs>
      </w:pPr>
      <w:r>
        <w:t>SR08Z</w:t>
      </w:r>
      <w:r>
        <w:tab/>
      </w:r>
      <w:r>
        <w:tab/>
        <w:t xml:space="preserve">Topics raised by </w:t>
      </w:r>
      <w:proofErr w:type="spellStart"/>
      <w:r>
        <w:t>Yamba</w:t>
      </w:r>
      <w:proofErr w:type="spellEnd"/>
      <w:r>
        <w:t xml:space="preserve"> </w:t>
      </w:r>
      <w:proofErr w:type="spellStart"/>
      <w:r>
        <w:t>Songo</w:t>
      </w:r>
      <w:proofErr w:type="spellEnd"/>
      <w:r>
        <w:t>: Don't know</w:t>
      </w:r>
    </w:p>
    <w:p w:rsidR="00DC0411" w:rsidRDefault="00DC0411">
      <w:pPr>
        <w:tabs>
          <w:tab w:val="left" w:pos="-1440"/>
          <w:tab w:val="left" w:pos="-720"/>
          <w:tab w:val="left" w:pos="0"/>
          <w:tab w:val="left" w:pos="1440"/>
        </w:tabs>
      </w:pPr>
      <w:r>
        <w:t>SR09</w:t>
      </w:r>
      <w:r>
        <w:tab/>
      </w:r>
      <w:r>
        <w:tab/>
        <w:t>Ever watch television</w:t>
      </w:r>
    </w:p>
    <w:p w:rsidR="00DC0411" w:rsidRDefault="00DC0411">
      <w:pPr>
        <w:tabs>
          <w:tab w:val="left" w:pos="-1440"/>
          <w:tab w:val="left" w:pos="-720"/>
          <w:tab w:val="left" w:pos="0"/>
          <w:tab w:val="left" w:pos="1440"/>
        </w:tabs>
      </w:pPr>
      <w:r>
        <w:t>SR10A</w:t>
      </w:r>
      <w:r>
        <w:tab/>
      </w:r>
      <w:r>
        <w:tab/>
        <w:t>Watches TV Monday</w:t>
      </w:r>
    </w:p>
    <w:p w:rsidR="00DC0411" w:rsidRDefault="00DC0411">
      <w:pPr>
        <w:tabs>
          <w:tab w:val="left" w:pos="-1440"/>
          <w:tab w:val="left" w:pos="-720"/>
          <w:tab w:val="left" w:pos="0"/>
          <w:tab w:val="left" w:pos="1440"/>
        </w:tabs>
      </w:pPr>
      <w:r>
        <w:t>SR10B</w:t>
      </w:r>
      <w:r>
        <w:tab/>
      </w:r>
      <w:r>
        <w:tab/>
        <w:t>Watches TV Tuesday</w:t>
      </w:r>
    </w:p>
    <w:p w:rsidR="00DC0411" w:rsidRDefault="00DC0411">
      <w:pPr>
        <w:tabs>
          <w:tab w:val="left" w:pos="-1440"/>
          <w:tab w:val="left" w:pos="-720"/>
          <w:tab w:val="left" w:pos="0"/>
          <w:tab w:val="left" w:pos="1440"/>
        </w:tabs>
      </w:pPr>
      <w:r>
        <w:t>SR10C</w:t>
      </w:r>
      <w:r>
        <w:tab/>
      </w:r>
      <w:r>
        <w:tab/>
        <w:t>Watches TV Wednesday</w:t>
      </w:r>
    </w:p>
    <w:p w:rsidR="00DC0411" w:rsidRDefault="00DC0411">
      <w:pPr>
        <w:tabs>
          <w:tab w:val="left" w:pos="-1440"/>
          <w:tab w:val="left" w:pos="-720"/>
          <w:tab w:val="left" w:pos="0"/>
          <w:tab w:val="left" w:pos="1440"/>
        </w:tabs>
      </w:pPr>
      <w:r>
        <w:t>SR10D</w:t>
      </w:r>
      <w:r>
        <w:tab/>
      </w:r>
      <w:r>
        <w:tab/>
        <w:t>Watches TV Thursday</w:t>
      </w:r>
    </w:p>
    <w:p w:rsidR="00DC0411" w:rsidRDefault="00DC0411">
      <w:pPr>
        <w:tabs>
          <w:tab w:val="left" w:pos="-1440"/>
          <w:tab w:val="left" w:pos="-720"/>
          <w:tab w:val="left" w:pos="0"/>
          <w:tab w:val="left" w:pos="1440"/>
        </w:tabs>
      </w:pPr>
      <w:r>
        <w:t>SR10E</w:t>
      </w:r>
      <w:r>
        <w:tab/>
      </w:r>
      <w:r>
        <w:tab/>
        <w:t>Watches TV Friday</w:t>
      </w:r>
    </w:p>
    <w:p w:rsidR="00DC0411" w:rsidRDefault="00DC0411">
      <w:pPr>
        <w:tabs>
          <w:tab w:val="left" w:pos="-1440"/>
          <w:tab w:val="left" w:pos="-720"/>
          <w:tab w:val="left" w:pos="0"/>
          <w:tab w:val="left" w:pos="1440"/>
        </w:tabs>
      </w:pPr>
      <w:r>
        <w:t>SR10F</w:t>
      </w:r>
      <w:r>
        <w:tab/>
      </w:r>
      <w:r>
        <w:tab/>
        <w:t>Watches TV Saturday</w:t>
      </w:r>
    </w:p>
    <w:p w:rsidR="00DC0411" w:rsidRDefault="00DC0411">
      <w:pPr>
        <w:tabs>
          <w:tab w:val="left" w:pos="-1440"/>
          <w:tab w:val="left" w:pos="-720"/>
          <w:tab w:val="left" w:pos="0"/>
          <w:tab w:val="left" w:pos="1440"/>
        </w:tabs>
      </w:pPr>
      <w:r>
        <w:t>SR10G</w:t>
      </w:r>
      <w:r>
        <w:tab/>
      </w:r>
      <w:r>
        <w:tab/>
        <w:t>Watches TV Sunday</w:t>
      </w:r>
    </w:p>
    <w:p w:rsidR="00DC0411" w:rsidRDefault="00DC0411">
      <w:pPr>
        <w:tabs>
          <w:tab w:val="left" w:pos="-1440"/>
          <w:tab w:val="left" w:pos="-720"/>
          <w:tab w:val="left" w:pos="0"/>
          <w:tab w:val="left" w:pos="1440"/>
        </w:tabs>
      </w:pPr>
      <w:r>
        <w:t>SR10H</w:t>
      </w:r>
      <w:r>
        <w:tab/>
      </w:r>
      <w:r>
        <w:tab/>
        <w:t>Watches TV every day</w:t>
      </w:r>
    </w:p>
    <w:p w:rsidR="00DC0411" w:rsidRDefault="00DC0411">
      <w:pPr>
        <w:tabs>
          <w:tab w:val="left" w:pos="-1440"/>
          <w:tab w:val="left" w:pos="-720"/>
          <w:tab w:val="left" w:pos="0"/>
          <w:tab w:val="left" w:pos="1440"/>
        </w:tabs>
      </w:pPr>
      <w:r>
        <w:t>SR10X</w:t>
      </w:r>
      <w:r>
        <w:tab/>
      </w:r>
      <w:r>
        <w:tab/>
        <w:t>Watches TV: not important which day</w:t>
      </w:r>
    </w:p>
    <w:p w:rsidR="00DC0411" w:rsidRDefault="00DC0411">
      <w:pPr>
        <w:tabs>
          <w:tab w:val="left" w:pos="-1440"/>
          <w:tab w:val="left" w:pos="-720"/>
          <w:tab w:val="left" w:pos="0"/>
          <w:tab w:val="left" w:pos="1440"/>
        </w:tabs>
      </w:pPr>
      <w:r>
        <w:t>SR10Z</w:t>
      </w:r>
      <w:r>
        <w:tab/>
      </w:r>
      <w:r>
        <w:tab/>
        <w:t>Watches TV: don't know day</w:t>
      </w:r>
    </w:p>
    <w:p w:rsidR="00DC0411" w:rsidRDefault="00DC0411">
      <w:pPr>
        <w:tabs>
          <w:tab w:val="left" w:pos="-1440"/>
          <w:tab w:val="left" w:pos="-720"/>
          <w:tab w:val="left" w:pos="0"/>
          <w:tab w:val="left" w:pos="1440"/>
        </w:tabs>
      </w:pPr>
      <w:r>
        <w:t>SR11A</w:t>
      </w:r>
      <w:r>
        <w:tab/>
      </w:r>
      <w:r>
        <w:tab/>
        <w:t>Hours for TV: before 8 am (CS Cote d'Ivoire)</w:t>
      </w:r>
    </w:p>
    <w:p w:rsidR="00DC0411" w:rsidRDefault="00DC0411">
      <w:pPr>
        <w:tabs>
          <w:tab w:val="left" w:pos="-1440"/>
          <w:tab w:val="left" w:pos="-720"/>
          <w:tab w:val="left" w:pos="0"/>
          <w:tab w:val="left" w:pos="1440"/>
        </w:tabs>
      </w:pPr>
      <w:r>
        <w:t>SR11B</w:t>
      </w:r>
      <w:r>
        <w:tab/>
      </w:r>
      <w:r>
        <w:tab/>
        <w:t>Hours for TV: 8 am to 12 noon (CS Cote d'Ivoire)</w:t>
      </w:r>
    </w:p>
    <w:p w:rsidR="00DC0411" w:rsidRDefault="00DC0411">
      <w:pPr>
        <w:tabs>
          <w:tab w:val="left" w:pos="-1440"/>
          <w:tab w:val="left" w:pos="-720"/>
          <w:tab w:val="left" w:pos="0"/>
          <w:tab w:val="left" w:pos="1440"/>
        </w:tabs>
      </w:pPr>
      <w:r>
        <w:t>SR11C</w:t>
      </w:r>
      <w:r>
        <w:tab/>
      </w:r>
      <w:r>
        <w:tab/>
        <w:t>Hours for TV: in the morning</w:t>
      </w:r>
    </w:p>
    <w:p w:rsidR="00DC0411" w:rsidRDefault="00DC0411">
      <w:pPr>
        <w:tabs>
          <w:tab w:val="left" w:pos="-1440"/>
          <w:tab w:val="left" w:pos="-720"/>
          <w:tab w:val="left" w:pos="0"/>
          <w:tab w:val="left" w:pos="1440"/>
        </w:tabs>
      </w:pPr>
      <w:r>
        <w:t>SR11D</w:t>
      </w:r>
      <w:r>
        <w:tab/>
      </w:r>
      <w:r>
        <w:tab/>
        <w:t>Hours for TV: from 12 noon to 2 pm</w:t>
      </w:r>
    </w:p>
    <w:p w:rsidR="00DC0411" w:rsidRDefault="00DC0411">
      <w:pPr>
        <w:tabs>
          <w:tab w:val="left" w:pos="-1440"/>
          <w:tab w:val="left" w:pos="-720"/>
          <w:tab w:val="left" w:pos="0"/>
          <w:tab w:val="left" w:pos="1440"/>
        </w:tabs>
      </w:pPr>
      <w:r>
        <w:t>SR11E</w:t>
      </w:r>
      <w:r>
        <w:tab/>
      </w:r>
      <w:r>
        <w:tab/>
        <w:t>Hours for TV: from 2 pm to 6pm</w:t>
      </w:r>
    </w:p>
    <w:p w:rsidR="00DC0411" w:rsidRDefault="00DC0411">
      <w:pPr>
        <w:tabs>
          <w:tab w:val="left" w:pos="-1440"/>
          <w:tab w:val="left" w:pos="-720"/>
          <w:tab w:val="left" w:pos="0"/>
          <w:tab w:val="left" w:pos="1440"/>
        </w:tabs>
      </w:pPr>
      <w:r>
        <w:t>SR11F</w:t>
      </w:r>
      <w:r>
        <w:tab/>
      </w:r>
      <w:r>
        <w:tab/>
        <w:t>Hours for TV: from 6 pm to 10 pm</w:t>
      </w:r>
    </w:p>
    <w:p w:rsidR="00DC0411" w:rsidRDefault="00DC0411">
      <w:pPr>
        <w:tabs>
          <w:tab w:val="left" w:pos="-1440"/>
          <w:tab w:val="left" w:pos="-720"/>
          <w:tab w:val="left" w:pos="0"/>
          <w:tab w:val="left" w:pos="1440"/>
        </w:tabs>
      </w:pPr>
      <w:r>
        <w:t>SR11G</w:t>
      </w:r>
      <w:r>
        <w:tab/>
      </w:r>
      <w:r>
        <w:tab/>
        <w:t>Hours for TV: after 10pm</w:t>
      </w:r>
    </w:p>
    <w:p w:rsidR="00DC0411" w:rsidRDefault="00DC0411">
      <w:pPr>
        <w:tabs>
          <w:tab w:val="left" w:pos="-1440"/>
          <w:tab w:val="left" w:pos="-720"/>
          <w:tab w:val="left" w:pos="0"/>
          <w:tab w:val="left" w:pos="1440"/>
        </w:tabs>
      </w:pPr>
      <w:r>
        <w:t>SR11H</w:t>
      </w:r>
      <w:r>
        <w:tab/>
      </w:r>
      <w:r>
        <w:tab/>
        <w:t>Hours for TV: all day</w:t>
      </w:r>
    </w:p>
    <w:p w:rsidR="00DC0411" w:rsidRDefault="00DC0411">
      <w:pPr>
        <w:tabs>
          <w:tab w:val="left" w:pos="-1440"/>
          <w:tab w:val="left" w:pos="-720"/>
          <w:tab w:val="left" w:pos="0"/>
          <w:tab w:val="left" w:pos="1440"/>
        </w:tabs>
        <w:sectPr w:rsidR="00DC0411">
          <w:type w:val="continuous"/>
          <w:pgSz w:w="12240" w:h="15840"/>
          <w:pgMar w:top="720" w:right="1440" w:bottom="720" w:left="1440" w:header="720" w:footer="720" w:gutter="0"/>
          <w:cols w:space="720"/>
          <w:noEndnote/>
        </w:sectPr>
      </w:pPr>
    </w:p>
    <w:p w:rsidR="00DC0411" w:rsidRDefault="00DC0411">
      <w:pPr>
        <w:tabs>
          <w:tab w:val="left" w:pos="-1440"/>
          <w:tab w:val="left" w:pos="-720"/>
          <w:tab w:val="left" w:pos="0"/>
          <w:tab w:val="left" w:pos="1440"/>
        </w:tabs>
      </w:pPr>
      <w:r>
        <w:t>SR11X</w:t>
      </w:r>
      <w:r>
        <w:tab/>
      </w:r>
      <w:r>
        <w:tab/>
        <w:t>Watches TV: not important the time</w:t>
      </w:r>
    </w:p>
    <w:p w:rsidR="00DC0411" w:rsidRDefault="00DC0411">
      <w:pPr>
        <w:tabs>
          <w:tab w:val="left" w:pos="-1440"/>
          <w:tab w:val="left" w:pos="-720"/>
          <w:tab w:val="left" w:pos="0"/>
          <w:tab w:val="left" w:pos="1440"/>
        </w:tabs>
      </w:pPr>
      <w:r>
        <w:t>SR11Z</w:t>
      </w:r>
      <w:r>
        <w:tab/>
      </w:r>
      <w:r>
        <w:tab/>
        <w:t>Watches TV: don't know time</w:t>
      </w:r>
    </w:p>
    <w:p w:rsidR="00DC0411" w:rsidRDefault="00DC0411">
      <w:pPr>
        <w:tabs>
          <w:tab w:val="left" w:pos="-1440"/>
          <w:tab w:val="left" w:pos="-720"/>
          <w:tab w:val="left" w:pos="0"/>
          <w:tab w:val="left" w:pos="1440"/>
        </w:tabs>
      </w:pPr>
      <w:r>
        <w:t>SR12A</w:t>
      </w:r>
      <w:r>
        <w:tab/>
      </w:r>
      <w:r>
        <w:tab/>
        <w:t>Type of program: musical variety</w:t>
      </w:r>
    </w:p>
    <w:p w:rsidR="00DC0411" w:rsidRDefault="00DC0411">
      <w:pPr>
        <w:tabs>
          <w:tab w:val="left" w:pos="-1440"/>
          <w:tab w:val="left" w:pos="-720"/>
          <w:tab w:val="left" w:pos="0"/>
          <w:tab w:val="left" w:pos="1440"/>
        </w:tabs>
      </w:pPr>
      <w:r>
        <w:t>SR12B</w:t>
      </w:r>
      <w:r>
        <w:tab/>
      </w:r>
      <w:r>
        <w:tab/>
        <w:t>Type of program: sport</w:t>
      </w:r>
    </w:p>
    <w:p w:rsidR="00DC0411" w:rsidRDefault="00DC0411">
      <w:pPr>
        <w:tabs>
          <w:tab w:val="left" w:pos="-1440"/>
          <w:tab w:val="left" w:pos="-720"/>
          <w:tab w:val="left" w:pos="0"/>
          <w:tab w:val="left" w:pos="1440"/>
        </w:tabs>
      </w:pPr>
      <w:r>
        <w:t>SR12C</w:t>
      </w:r>
      <w:r>
        <w:tab/>
      </w:r>
      <w:r>
        <w:tab/>
        <w:t>Type of program: film /feuilleton</w:t>
      </w:r>
    </w:p>
    <w:p w:rsidR="00DC0411" w:rsidRDefault="00DC0411">
      <w:pPr>
        <w:tabs>
          <w:tab w:val="left" w:pos="-1440"/>
          <w:tab w:val="left" w:pos="-720"/>
          <w:tab w:val="left" w:pos="0"/>
          <w:tab w:val="left" w:pos="1440"/>
        </w:tabs>
      </w:pPr>
      <w:r>
        <w:t>SR12D</w:t>
      </w:r>
      <w:r>
        <w:tab/>
      </w:r>
      <w:r>
        <w:tab/>
        <w:t>Type of program: TV journal</w:t>
      </w:r>
    </w:p>
    <w:p w:rsidR="00DC0411" w:rsidRDefault="00DC0411">
      <w:pPr>
        <w:tabs>
          <w:tab w:val="left" w:pos="-1440"/>
          <w:tab w:val="left" w:pos="-720"/>
          <w:tab w:val="left" w:pos="0"/>
          <w:tab w:val="left" w:pos="1440"/>
        </w:tabs>
      </w:pPr>
      <w:r>
        <w:t>SR12E</w:t>
      </w:r>
      <w:r>
        <w:tab/>
      </w:r>
      <w:r>
        <w:tab/>
        <w:t>Type of program: news</w:t>
      </w:r>
    </w:p>
    <w:p w:rsidR="00DC0411" w:rsidRDefault="00DC0411">
      <w:pPr>
        <w:tabs>
          <w:tab w:val="left" w:pos="-1440"/>
          <w:tab w:val="left" w:pos="-720"/>
          <w:tab w:val="left" w:pos="0"/>
          <w:tab w:val="left" w:pos="1440"/>
        </w:tabs>
      </w:pPr>
      <w:r>
        <w:t>SR12F</w:t>
      </w:r>
      <w:r>
        <w:tab/>
      </w:r>
      <w:r>
        <w:tab/>
        <w:t>Type of program: health</w:t>
      </w:r>
    </w:p>
    <w:p w:rsidR="00DC0411" w:rsidRDefault="00DC0411">
      <w:pPr>
        <w:tabs>
          <w:tab w:val="left" w:pos="-1440"/>
          <w:tab w:val="left" w:pos="-720"/>
          <w:tab w:val="left" w:pos="0"/>
          <w:tab w:val="left" w:pos="1440"/>
        </w:tabs>
      </w:pPr>
      <w:r>
        <w:lastRenderedPageBreak/>
        <w:t>SR12G</w:t>
      </w:r>
      <w:r>
        <w:tab/>
      </w:r>
      <w:r>
        <w:tab/>
        <w:t>Type of program</w:t>
      </w:r>
      <w:proofErr w:type="gramStart"/>
      <w:r>
        <w:t>: ??</w:t>
      </w:r>
      <w:proofErr w:type="gramEnd"/>
      <w:r>
        <w:t xml:space="preserve">  (C.S. Togo)</w:t>
      </w:r>
    </w:p>
    <w:p w:rsidR="00DC0411" w:rsidRDefault="00DC0411">
      <w:pPr>
        <w:tabs>
          <w:tab w:val="left" w:pos="-1440"/>
          <w:tab w:val="left" w:pos="-720"/>
          <w:tab w:val="left" w:pos="0"/>
          <w:tab w:val="left" w:pos="1440"/>
        </w:tabs>
      </w:pPr>
      <w:r>
        <w:t>SR12H</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SR12I</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SR12J</w:t>
      </w:r>
      <w:r>
        <w:tab/>
      </w:r>
      <w:r>
        <w:tab/>
        <w:t>Type of program</w:t>
      </w:r>
      <w:proofErr w:type="gramStart"/>
      <w:r>
        <w:t>: ??</w:t>
      </w:r>
      <w:proofErr w:type="gramEnd"/>
      <w:r>
        <w:t xml:space="preserve">  (C.S. Cameroon)</w:t>
      </w:r>
    </w:p>
    <w:p w:rsidR="00DC0411" w:rsidRDefault="00DC0411">
      <w:pPr>
        <w:tabs>
          <w:tab w:val="left" w:pos="-1440"/>
          <w:tab w:val="left" w:pos="-720"/>
          <w:tab w:val="left" w:pos="0"/>
          <w:tab w:val="left" w:pos="1440"/>
        </w:tabs>
      </w:pPr>
      <w:r>
        <w:t>SR12X</w:t>
      </w:r>
      <w:r>
        <w:tab/>
      </w:r>
      <w:r>
        <w:tab/>
        <w:t>Type of program: other</w:t>
      </w:r>
    </w:p>
    <w:p w:rsidR="00DC0411" w:rsidRDefault="00DC0411">
      <w:pPr>
        <w:tabs>
          <w:tab w:val="left" w:pos="-1440"/>
          <w:tab w:val="left" w:pos="-720"/>
          <w:tab w:val="left" w:pos="0"/>
          <w:tab w:val="left" w:pos="1440"/>
        </w:tabs>
      </w:pPr>
      <w:r>
        <w:t>SR13</w:t>
      </w:r>
      <w:r>
        <w:tab/>
      </w:r>
      <w:r>
        <w:tab/>
        <w:t xml:space="preserve">Union: Person who suggested use of condom last sexual </w:t>
      </w:r>
      <w:proofErr w:type="spellStart"/>
      <w:r>
        <w:t>interc</w:t>
      </w:r>
      <w:proofErr w:type="spellEnd"/>
    </w:p>
    <w:p w:rsidR="00DC0411" w:rsidRDefault="00DC0411">
      <w:pPr>
        <w:tabs>
          <w:tab w:val="left" w:pos="-1440"/>
          <w:tab w:val="left" w:pos="-720"/>
          <w:tab w:val="left" w:pos="0"/>
          <w:tab w:val="left" w:pos="1440"/>
        </w:tabs>
      </w:pPr>
      <w:r>
        <w:t>SR14</w:t>
      </w:r>
      <w:r>
        <w:tab/>
      </w:r>
      <w:r>
        <w:tab/>
      </w:r>
      <w:proofErr w:type="spellStart"/>
      <w:r>
        <w:t>Extramar</w:t>
      </w:r>
      <w:proofErr w:type="spellEnd"/>
      <w:r>
        <w:t>: Person with whom had last sexual intercourse</w:t>
      </w:r>
    </w:p>
    <w:p w:rsidR="00DC0411" w:rsidRDefault="00DC0411">
      <w:pPr>
        <w:tabs>
          <w:tab w:val="left" w:pos="-1440"/>
          <w:tab w:val="left" w:pos="-720"/>
          <w:tab w:val="left" w:pos="0"/>
          <w:tab w:val="left" w:pos="1440"/>
        </w:tabs>
      </w:pPr>
      <w:r>
        <w:t>SR15</w:t>
      </w:r>
      <w:r>
        <w:tab/>
      </w:r>
      <w:r>
        <w:tab/>
      </w:r>
      <w:proofErr w:type="spellStart"/>
      <w:r>
        <w:t>Extramar</w:t>
      </w:r>
      <w:proofErr w:type="spellEnd"/>
      <w:r>
        <w:t xml:space="preserve">: person suggested condom during last sexual </w:t>
      </w:r>
      <w:proofErr w:type="spellStart"/>
      <w:r>
        <w:t>interc</w:t>
      </w:r>
      <w:proofErr w:type="spellEnd"/>
    </w:p>
    <w:p w:rsidR="00DC0411" w:rsidRDefault="00DC0411">
      <w:pPr>
        <w:tabs>
          <w:tab w:val="left" w:pos="-1440"/>
          <w:tab w:val="left" w:pos="-720"/>
          <w:tab w:val="left" w:pos="0"/>
          <w:tab w:val="left" w:pos="1440"/>
        </w:tabs>
      </w:pPr>
      <w:r>
        <w:t>SR16</w:t>
      </w:r>
      <w:r>
        <w:tab/>
      </w:r>
      <w:r>
        <w:tab/>
        <w:t>Not union: Person with whom had last sexual intercourse</w:t>
      </w:r>
    </w:p>
    <w:p w:rsidR="00DC0411" w:rsidRDefault="00DC0411">
      <w:pPr>
        <w:tabs>
          <w:tab w:val="left" w:pos="-1440"/>
          <w:tab w:val="left" w:pos="-720"/>
          <w:tab w:val="left" w:pos="0"/>
          <w:tab w:val="left" w:pos="1440"/>
        </w:tabs>
      </w:pPr>
      <w:r>
        <w:t>SR17</w:t>
      </w:r>
      <w:r>
        <w:tab/>
      </w:r>
      <w:r>
        <w:tab/>
        <w:t xml:space="preserve">Not union: person suggested condom during last sexual </w:t>
      </w:r>
      <w:proofErr w:type="spellStart"/>
      <w:r>
        <w:t>interc</w:t>
      </w:r>
      <w:proofErr w:type="spellEnd"/>
    </w:p>
    <w:p w:rsidR="00DC0411" w:rsidRDefault="00DC0411">
      <w:pPr>
        <w:tabs>
          <w:tab w:val="left" w:pos="-1440"/>
          <w:tab w:val="left" w:pos="-720"/>
          <w:tab w:val="left" w:pos="0"/>
          <w:tab w:val="left" w:pos="1440"/>
        </w:tabs>
      </w:pPr>
      <w:r>
        <w:t>SR18</w:t>
      </w:r>
      <w:r>
        <w:tab/>
      </w:r>
      <w:r>
        <w:tab/>
        <w:t>Last source for condom where respondent (country specific)</w:t>
      </w:r>
    </w:p>
    <w:p w:rsidR="00DC0411" w:rsidRDefault="00DC0411">
      <w:pPr>
        <w:tabs>
          <w:tab w:val="left" w:pos="-1440"/>
          <w:tab w:val="left" w:pos="-720"/>
          <w:tab w:val="left" w:pos="0"/>
          <w:tab w:val="left" w:pos="1440"/>
        </w:tabs>
      </w:pPr>
      <w:r>
        <w:t>SR19</w:t>
      </w:r>
      <w:r>
        <w:tab/>
      </w:r>
      <w:r>
        <w:tab/>
        <w:t>Last source for condom where respondent</w:t>
      </w:r>
    </w:p>
    <w:p w:rsidR="00DC0411" w:rsidRDefault="00DC0411">
      <w:pPr>
        <w:tabs>
          <w:tab w:val="left" w:pos="-1440"/>
          <w:tab w:val="left" w:pos="-720"/>
          <w:tab w:val="left" w:pos="0"/>
          <w:tab w:val="left" w:pos="1440"/>
        </w:tabs>
      </w:pPr>
      <w:r>
        <w:t>SR20</w:t>
      </w:r>
      <w:r>
        <w:tab/>
      </w:r>
      <w:r>
        <w:tab/>
        <w:t>Condom brand used</w:t>
      </w:r>
    </w:p>
    <w:p w:rsidR="00DC0411" w:rsidRDefault="00DC0411">
      <w:pPr>
        <w:tabs>
          <w:tab w:val="left" w:pos="-1440"/>
          <w:tab w:val="left" w:pos="-720"/>
          <w:tab w:val="left" w:pos="0"/>
          <w:tab w:val="left" w:pos="1440"/>
        </w:tabs>
      </w:pPr>
      <w:r>
        <w:t>SR21</w:t>
      </w:r>
      <w:r>
        <w:tab/>
      </w:r>
      <w:r>
        <w:tab/>
        <w:t>Number of condoms bought last time</w:t>
      </w:r>
    </w:p>
    <w:p w:rsidR="00DC0411" w:rsidRDefault="00DC0411">
      <w:pPr>
        <w:tabs>
          <w:tab w:val="left" w:pos="-1440"/>
          <w:tab w:val="left" w:pos="-720"/>
          <w:tab w:val="left" w:pos="0"/>
          <w:tab w:val="left" w:pos="1440"/>
        </w:tabs>
      </w:pPr>
      <w:r>
        <w:t>SR22</w:t>
      </w:r>
      <w:r>
        <w:tab/>
      </w:r>
      <w:r>
        <w:tab/>
        <w:t>Price of condoms</w:t>
      </w:r>
    </w:p>
    <w:p w:rsidR="00DC0411" w:rsidRDefault="00DC0411">
      <w:pPr>
        <w:tabs>
          <w:tab w:val="left" w:pos="-1440"/>
          <w:tab w:val="left" w:pos="-720"/>
          <w:tab w:val="left" w:pos="0"/>
          <w:tab w:val="left" w:pos="1440"/>
        </w:tabs>
      </w:pPr>
      <w:r>
        <w:t>SR23</w:t>
      </w:r>
      <w:r>
        <w:tab/>
      </w:r>
      <w:r>
        <w:tab/>
        <w:t xml:space="preserve">Principal </w:t>
      </w:r>
      <w:proofErr w:type="gramStart"/>
      <w:r>
        <w:t>source</w:t>
      </w:r>
      <w:proofErr w:type="gramEnd"/>
      <w:r>
        <w:t xml:space="preserve"> of information for family planning</w:t>
      </w:r>
    </w:p>
    <w:p w:rsidR="00DC0411" w:rsidRDefault="00DC0411">
      <w:pPr>
        <w:tabs>
          <w:tab w:val="left" w:pos="-1440"/>
          <w:tab w:val="left" w:pos="-720"/>
          <w:tab w:val="left" w:pos="0"/>
          <w:tab w:val="left" w:pos="1440"/>
        </w:tabs>
      </w:pPr>
      <w:r>
        <w:t>SR24</w:t>
      </w:r>
      <w:r>
        <w:tab/>
      </w:r>
      <w:r>
        <w:tab/>
        <w:t>Person who began the discussion about family planning</w:t>
      </w:r>
    </w:p>
    <w:p w:rsidR="00DC0411" w:rsidRDefault="00DC0411">
      <w:pPr>
        <w:tabs>
          <w:tab w:val="left" w:pos="-1440"/>
          <w:tab w:val="left" w:pos="-720"/>
          <w:tab w:val="left" w:pos="0"/>
          <w:tab w:val="left" w:pos="1440"/>
        </w:tabs>
      </w:pPr>
      <w:r>
        <w:t>SR25</w:t>
      </w:r>
      <w:r>
        <w:tab/>
      </w:r>
      <w:r>
        <w:tab/>
      </w:r>
      <w:proofErr w:type="gramStart"/>
      <w:r>
        <w:t>Before</w:t>
      </w:r>
      <w:proofErr w:type="gramEnd"/>
      <w:r>
        <w:t xml:space="preserve"> beginning use: discussed FP with partner</w:t>
      </w:r>
    </w:p>
    <w:p w:rsidR="00DC0411" w:rsidRDefault="00DC0411">
      <w:pPr>
        <w:tabs>
          <w:tab w:val="left" w:pos="-1440"/>
          <w:tab w:val="left" w:pos="-720"/>
          <w:tab w:val="left" w:pos="0"/>
          <w:tab w:val="left" w:pos="1440"/>
        </w:tabs>
      </w:pPr>
      <w:r>
        <w:t>SR26</w:t>
      </w:r>
      <w:r>
        <w:tab/>
      </w:r>
      <w:r>
        <w:tab/>
      </w:r>
      <w:proofErr w:type="gramStart"/>
      <w:r>
        <w:t>After</w:t>
      </w:r>
      <w:proofErr w:type="gramEnd"/>
      <w:r>
        <w:t xml:space="preserve"> beginning use: discussed FP with partner</w:t>
      </w:r>
    </w:p>
    <w:p w:rsidR="00DC0411" w:rsidRDefault="00DC0411">
      <w:pPr>
        <w:tabs>
          <w:tab w:val="left" w:pos="-1440"/>
          <w:tab w:val="left" w:pos="-720"/>
          <w:tab w:val="left" w:pos="0"/>
          <w:tab w:val="left" w:pos="1440"/>
        </w:tabs>
      </w:pPr>
      <w:r>
        <w:t>SR27</w:t>
      </w:r>
      <w:r>
        <w:tab/>
      </w:r>
      <w:r>
        <w:tab/>
        <w:t>Partner encourages or discourages use of family planning</w:t>
      </w:r>
    </w:p>
    <w:p w:rsidR="00DC0411" w:rsidRDefault="00DC0411">
      <w:pPr>
        <w:tabs>
          <w:tab w:val="left" w:pos="-1440"/>
          <w:tab w:val="left" w:pos="-720"/>
          <w:tab w:val="left" w:pos="0"/>
          <w:tab w:val="left" w:pos="1440"/>
        </w:tabs>
      </w:pPr>
      <w:r>
        <w:t>SR28</w:t>
      </w:r>
      <w:r>
        <w:tab/>
      </w:r>
      <w:r>
        <w:tab/>
        <w:t xml:space="preserve">Who should make the decision to use family </w:t>
      </w:r>
      <w:proofErr w:type="gramStart"/>
      <w:r>
        <w:t>planning</w:t>
      </w:r>
      <w:proofErr w:type="gramEnd"/>
    </w:p>
    <w:p w:rsidR="00DC0411" w:rsidRDefault="00DC0411">
      <w:pPr>
        <w:tabs>
          <w:tab w:val="left" w:pos="-1440"/>
          <w:tab w:val="left" w:pos="-720"/>
          <w:tab w:val="left" w:pos="0"/>
          <w:tab w:val="left" w:pos="1440"/>
        </w:tabs>
      </w:pPr>
      <w:r>
        <w:t>SR29</w:t>
      </w:r>
      <w:r>
        <w:tab/>
      </w:r>
      <w:r>
        <w:tab/>
        <w:t xml:space="preserve">Who does make the decision to use family </w:t>
      </w:r>
      <w:proofErr w:type="gramStart"/>
      <w:r>
        <w:t>planning</w:t>
      </w:r>
      <w:proofErr w:type="gramEnd"/>
    </w:p>
    <w:p w:rsidR="00DC0411" w:rsidRDefault="00DC0411">
      <w:pPr>
        <w:tabs>
          <w:tab w:val="left" w:pos="-1440"/>
          <w:tab w:val="left" w:pos="-720"/>
          <w:tab w:val="left" w:pos="0"/>
          <w:tab w:val="left" w:pos="1440"/>
        </w:tabs>
      </w:pPr>
      <w:r>
        <w:t>SR30</w:t>
      </w:r>
      <w:r>
        <w:tab/>
      </w:r>
      <w:r>
        <w:tab/>
        <w:t>Mother approves family planning</w:t>
      </w:r>
    </w:p>
    <w:p w:rsidR="00DC0411" w:rsidRDefault="00DC0411">
      <w:pPr>
        <w:tabs>
          <w:tab w:val="left" w:pos="-1440"/>
          <w:tab w:val="left" w:pos="-720"/>
          <w:tab w:val="left" w:pos="0"/>
          <w:tab w:val="left" w:pos="1440"/>
        </w:tabs>
      </w:pPr>
      <w:r>
        <w:t>SR31</w:t>
      </w:r>
      <w:r>
        <w:tab/>
      </w:r>
      <w:r>
        <w:tab/>
        <w:t>Father approves family planning</w:t>
      </w:r>
    </w:p>
    <w:p w:rsidR="00DC0411" w:rsidRDefault="00DC0411">
      <w:pPr>
        <w:tabs>
          <w:tab w:val="left" w:pos="-1440"/>
          <w:tab w:val="left" w:pos="-720"/>
          <w:tab w:val="left" w:pos="0"/>
          <w:tab w:val="left" w:pos="1440"/>
        </w:tabs>
      </w:pPr>
      <w:r>
        <w:t>SR32</w:t>
      </w:r>
      <w:r>
        <w:tab/>
      </w:r>
      <w:r>
        <w:tab/>
        <w:t>Respondent's religion disapproves family planning</w:t>
      </w:r>
    </w:p>
    <w:p w:rsidR="00DC0411" w:rsidRDefault="00DC0411">
      <w:pPr>
        <w:tabs>
          <w:tab w:val="left" w:pos="-1440"/>
          <w:tab w:val="left" w:pos="-720"/>
          <w:tab w:val="left" w:pos="0"/>
          <w:tab w:val="left" w:pos="1440"/>
        </w:tabs>
      </w:pPr>
      <w:r>
        <w:t>SR33</w:t>
      </w:r>
      <w:r>
        <w:tab/>
      </w:r>
      <w:r>
        <w:tab/>
        <w:t>Size of family for a good quality of life</w:t>
      </w:r>
    </w:p>
    <w:p w:rsidR="00DC0411" w:rsidRDefault="00DC0411">
      <w:pPr>
        <w:tabs>
          <w:tab w:val="left" w:pos="-1440"/>
          <w:tab w:val="left" w:pos="-720"/>
          <w:tab w:val="left" w:pos="0"/>
          <w:tab w:val="left" w:pos="1440"/>
        </w:tabs>
      </w:pPr>
      <w:r>
        <w:t>SR34</w:t>
      </w:r>
      <w:r>
        <w:tab/>
      </w:r>
      <w:r>
        <w:tab/>
        <w:t>Ever encouraged others to use family planning</w:t>
      </w:r>
    </w:p>
    <w:p w:rsidR="00DC0411" w:rsidRDefault="000013C4">
      <w:pPr>
        <w:pStyle w:val="preformatted"/>
        <w:tabs>
          <w:tab w:val="left" w:pos="-1440"/>
        </w:tabs>
        <w:spacing w:line="19" w:lineRule="exact"/>
      </w:pPr>
      <w:r>
        <w:rPr>
          <w:noProof/>
        </w:rPr>
        <mc:AlternateContent>
          <mc:Choice Requires="wps">
            <w:drawing>
              <wp:anchor distT="0" distB="0" distL="114300" distR="114300" simplePos="0" relativeHeight="251658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0CB99" id="Rectangle 4"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MI2i/sAgAAOwYAAA4AAAAA&#10;AAAAAAAAAAAALgIAAGRycy9lMm9Eb2MueG1sUEsBAi0AFAAGAAgAAAAhAN6QXaPZAAAABwEAAA8A&#10;AAAAAAAAAAAAAAAARgUAAGRycy9kb3ducmV2LnhtbFBLBQYAAAAABAAEAPMAAABMBgAAAAA=&#10;" o:allowincell="f" fillcolor="black" stroked="f" strokeweight="0">
                <w10:wrap anchorx="page"/>
                <w10:anchorlock/>
              </v:rect>
            </w:pict>
          </mc:Fallback>
        </mc:AlternateContent>
      </w:r>
    </w:p>
    <w:p w:rsidR="00DC0411" w:rsidRDefault="00DC0411">
      <w:pPr>
        <w:tabs>
          <w:tab w:val="left" w:pos="-1440"/>
        </w:tabs>
        <w:sectPr w:rsidR="00DC0411">
          <w:type w:val="continuous"/>
          <w:pgSz w:w="12240" w:h="15840"/>
          <w:pgMar w:top="720" w:right="1440" w:bottom="720" w:left="1440" w:header="720" w:footer="720" w:gutter="0"/>
          <w:cols w:space="720"/>
          <w:noEndnote/>
        </w:sectPr>
      </w:pPr>
    </w:p>
    <w:p w:rsidR="00DC0411" w:rsidRDefault="00DC0411">
      <w:pPr>
        <w:pStyle w:val="preformatted"/>
        <w:tabs>
          <w:tab w:val="left" w:pos="-1440"/>
        </w:tabs>
      </w:pPr>
    </w:p>
    <w:p w:rsidR="00DC0411" w:rsidRDefault="00DC0411">
      <w:pPr>
        <w:pStyle w:val="minorhead"/>
        <w:tabs>
          <w:tab w:val="left" w:pos="-1440"/>
        </w:tabs>
      </w:pPr>
      <w:r>
        <w:t>Inconsistencies in the Data File</w:t>
      </w:r>
    </w:p>
    <w:p w:rsidR="00DC0411" w:rsidRDefault="00DC0411">
      <w:pPr>
        <w:tabs>
          <w:tab w:val="left" w:pos="-1440"/>
        </w:tabs>
      </w:pPr>
    </w:p>
    <w:p w:rsidR="00DC0411" w:rsidRDefault="00DC0411">
      <w:pPr>
        <w:pStyle w:val="1"/>
        <w:numPr>
          <w:ilvl w:val="0"/>
          <w:numId w:val="1"/>
        </w:numPr>
        <w:tabs>
          <w:tab w:val="left" w:pos="-1440"/>
          <w:tab w:val="num" w:pos="720"/>
        </w:tabs>
      </w:pPr>
      <w:r>
        <w:t>2</w:t>
      </w:r>
      <w:r>
        <w:tab/>
        <w:t>Missing literacy.</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52</w:t>
      </w:r>
      <w:r>
        <w:tab/>
        <w:t xml:space="preserve">Whether the </w:t>
      </w:r>
      <w:proofErr w:type="spellStart"/>
      <w:r>
        <w:t>repondent</w:t>
      </w:r>
      <w:proofErr w:type="spellEnd"/>
      <w:r>
        <w:t xml:space="preserve"> still at school differs between the household schedule and the individual questionnaire.</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w:t>
      </w:r>
      <w:r>
        <w:tab/>
        <w:t xml:space="preserve">Missing type of </w:t>
      </w:r>
      <w:proofErr w:type="spellStart"/>
      <w:r>
        <w:t>dejure</w:t>
      </w:r>
      <w:proofErr w:type="spellEnd"/>
      <w:r>
        <w:t xml:space="preserve"> residence of the respondent both in the household and in the individual questionnaire.</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w:t>
      </w:r>
      <w:r>
        <w:tab/>
        <w:t>Children that have less than 9 months of interval between births.</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27</w:t>
      </w:r>
      <w:r>
        <w:tab/>
        <w:t>The imputed age at death of the child is different from the given age at death.</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18</w:t>
      </w:r>
      <w:r>
        <w:tab/>
        <w:t>Had children before the minimal age at marriage.</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w:t>
      </w:r>
      <w:r>
        <w:tab/>
        <w:t>Never menstruated but had children.</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4</w:t>
      </w:r>
      <w:r>
        <w:tab/>
        <w:t>Number of children ever born is less than the number at first use.</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w:t>
      </w:r>
      <w:r>
        <w:tab/>
        <w:t xml:space="preserve">Ever used male </w:t>
      </w:r>
      <w:proofErr w:type="spellStart"/>
      <w:r>
        <w:t>sterilzation</w:t>
      </w:r>
      <w:proofErr w:type="spellEnd"/>
      <w:r>
        <w:t xml:space="preserve"> but not currently using a method.</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w:t>
      </w:r>
      <w:r>
        <w:tab/>
        <w:t>Missing last source for current users.</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12</w:t>
      </w:r>
      <w:r>
        <w:tab/>
        <w:t>Users of family planning that never had sex.</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6</w:t>
      </w:r>
      <w:r>
        <w:tab/>
        <w:t>Users of family planning that never had sex.</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w:t>
      </w:r>
      <w:r>
        <w:tab/>
        <w:t>Duration of breastfeeding differs from the imputed number of months of breastfeeding.  Which is beyond the age at death of the child.</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15</w:t>
      </w:r>
      <w:r>
        <w:tab/>
        <w:t>Twins are coded differently for M1</w:t>
      </w:r>
      <w:r>
        <w:noBreakHyphen/>
        <w:t>M17.</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w:t>
      </w:r>
      <w:r>
        <w:tab/>
        <w:t>Still breastfeeding a child that is not last.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4</w:t>
      </w:r>
      <w:r>
        <w:tab/>
        <w:t>Imputed number of months of postpartum amenorrhea and the number of months of pregnancy is greater than the interval between the date of conception of the last pregnancy and the date of interview.</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w:t>
      </w:r>
      <w:r>
        <w:tab/>
        <w:t>The number of months of postpartum abstinence is greater than the interval between the conception of the last birth and the date of interview.</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17</w:t>
      </w:r>
      <w:r>
        <w:tab/>
        <w:t>Imputed number of months of postpartum abstinence and the number of months of pregnancy is greater than the interval between the date of conception of the last pregnancy and the date of interview.</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8</w:t>
      </w:r>
      <w:r>
        <w:tab/>
        <w:t>Received water last night and during the last 7 days are inconsistent.</w:t>
      </w:r>
    </w:p>
    <w:p w:rsidR="00DC0411" w:rsidRDefault="00DC0411">
      <w:pPr>
        <w:tabs>
          <w:tab w:val="left" w:pos="-1440"/>
        </w:tabs>
      </w:pPr>
    </w:p>
    <w:p w:rsidR="00DC0411" w:rsidRDefault="00DC0411">
      <w:pPr>
        <w:tabs>
          <w:tab w:val="left" w:pos="-1440"/>
        </w:tabs>
        <w:sectPr w:rsidR="00DC0411">
          <w:pgSz w:w="12240" w:h="15840"/>
          <w:pgMar w:top="720" w:right="1440" w:bottom="720" w:left="1440" w:header="720" w:footer="720" w:gutter="0"/>
          <w:cols w:space="720"/>
          <w:noEndnote/>
        </w:sectPr>
      </w:pPr>
    </w:p>
    <w:p w:rsidR="00DC0411" w:rsidRDefault="00DC0411">
      <w:pPr>
        <w:pStyle w:val="1"/>
        <w:numPr>
          <w:ilvl w:val="0"/>
          <w:numId w:val="1"/>
        </w:numPr>
        <w:tabs>
          <w:tab w:val="left" w:pos="-1440"/>
          <w:tab w:val="num" w:pos="720"/>
        </w:tabs>
        <w:ind w:left="1440" w:hanging="1440"/>
      </w:pPr>
      <w:r>
        <w:t>273</w:t>
      </w:r>
      <w:r>
        <w:tab/>
        <w:t>Received milk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264</w:t>
      </w:r>
      <w:r>
        <w:tab/>
        <w:t>Received other liquids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28</w:t>
      </w:r>
      <w:r>
        <w:tab/>
        <w:t>Received local grains water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36</w:t>
      </w:r>
      <w:r>
        <w:tab/>
        <w:t>Received local tuber food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13</w:t>
      </w:r>
      <w:r>
        <w:tab/>
        <w:t>Received egg/fish/poultry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50</w:t>
      </w:r>
      <w:r>
        <w:tab/>
        <w:t>Received meat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53</w:t>
      </w:r>
      <w:r>
        <w:tab/>
        <w:t>Received other solid food last night and during the last 7 days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3</w:t>
      </w:r>
      <w:r>
        <w:tab/>
        <w:t>Not currently breastfeeding but breastfeeding a child.</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3</w:t>
      </w:r>
      <w:r>
        <w:tab/>
        <w:t xml:space="preserve">Currently breastfeeding but didn't </w:t>
      </w:r>
      <w:proofErr w:type="spellStart"/>
      <w:r>
        <w:t>brestfed</w:t>
      </w:r>
      <w:proofErr w:type="spellEnd"/>
      <w:r>
        <w:t xml:space="preserve"> last night or last day.</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w:t>
      </w:r>
      <w:r>
        <w:tab/>
        <w:t>Vaccination card seen but no reported vaccination.</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11</w:t>
      </w:r>
      <w:r>
        <w:tab/>
        <w:t>Cases where the date of birth of the child is imputed and fall after the date of vaccination.</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62</w:t>
      </w:r>
      <w:r>
        <w:tab/>
        <w:t xml:space="preserve">Cases where </w:t>
      </w:r>
      <w:proofErr w:type="spellStart"/>
      <w:r>
        <w:t>aditional</w:t>
      </w:r>
      <w:proofErr w:type="spellEnd"/>
      <w:r>
        <w:t xml:space="preserve"> questions on treatment of diarrhea were included but not taking them into account in dealing with given no treatment.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11</w:t>
      </w:r>
      <w:r>
        <w:tab/>
        <w:t>Cases where the date of birth of the child is imputed and fall after the date of vaccination.</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w:t>
      </w:r>
      <w:r>
        <w:tab/>
        <w:t xml:space="preserve">Where the number of tetanus injection is 0, while the answer to the </w:t>
      </w:r>
      <w:proofErr w:type="spellStart"/>
      <w:r>
        <w:t>precending</w:t>
      </w:r>
      <w:proofErr w:type="spellEnd"/>
      <w:r>
        <w:t xml:space="preserve"> question on whether or not he had an injection was “yes”.</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12</w:t>
      </w:r>
      <w:r>
        <w:tab/>
        <w:t>Missing height and weight measures.</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35</w:t>
      </w:r>
      <w:r>
        <w:tab/>
        <w:t xml:space="preserve">Respondent who were married at age under </w:t>
      </w:r>
      <w:proofErr w:type="gramStart"/>
      <w:r>
        <w:t>12.</w:t>
      </w:r>
      <w:proofErr w:type="gramEnd"/>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212</w:t>
      </w:r>
      <w:r>
        <w:tab/>
        <w:t>Age at first intercourse after age at first birth.</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w:t>
      </w:r>
      <w:r>
        <w:tab/>
        <w:t>Missing time since last intercourse.</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38</w:t>
      </w:r>
      <w:r>
        <w:tab/>
        <w:t>A respondent discussed with her partner about FP while she was not married.</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474</w:t>
      </w:r>
      <w:r>
        <w:tab/>
        <w:t>Respondents for whom whether she works at home or away is missing.</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w:t>
      </w:r>
      <w:r>
        <w:tab/>
        <w:t>Age at first intercourse is asked to those who have used condoms. The other case is a missing information.</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87</w:t>
      </w:r>
      <w:r>
        <w:tab/>
        <w:t xml:space="preserve">Number of </w:t>
      </w:r>
      <w:proofErr w:type="gramStart"/>
      <w:r>
        <w:t>siblings</w:t>
      </w:r>
      <w:proofErr w:type="gramEnd"/>
      <w:r>
        <w:t xml:space="preserve"> </w:t>
      </w:r>
      <w:proofErr w:type="spellStart"/>
      <w:r>
        <w:t>preceeding</w:t>
      </w:r>
      <w:proofErr w:type="spellEnd"/>
      <w:r>
        <w:t xml:space="preserve"> the respondent is inconsistent with the date of birth of the respondent.</w:t>
      </w:r>
    </w:p>
    <w:p w:rsidR="00DC0411" w:rsidRDefault="00DC0411">
      <w:pPr>
        <w:tabs>
          <w:tab w:val="left" w:pos="-1440"/>
        </w:tabs>
      </w:pPr>
    </w:p>
    <w:p w:rsidR="00DC0411" w:rsidRDefault="00DC0411">
      <w:pPr>
        <w:tabs>
          <w:tab w:val="left" w:pos="-1440"/>
        </w:tabs>
        <w:sectPr w:rsidR="00DC0411">
          <w:type w:val="continuous"/>
          <w:pgSz w:w="12240" w:h="15840"/>
          <w:pgMar w:top="720" w:right="1440" w:bottom="720" w:left="1440" w:header="720" w:footer="720" w:gutter="0"/>
          <w:cols w:space="720"/>
          <w:noEndnote/>
        </w:sectPr>
      </w:pPr>
    </w:p>
    <w:p w:rsidR="00DC0411" w:rsidRDefault="00DC0411">
      <w:pPr>
        <w:pStyle w:val="1"/>
        <w:numPr>
          <w:ilvl w:val="0"/>
          <w:numId w:val="1"/>
        </w:numPr>
        <w:tabs>
          <w:tab w:val="left" w:pos="-1440"/>
          <w:tab w:val="num" w:pos="720"/>
        </w:tabs>
        <w:ind w:left="1440" w:hanging="1440"/>
      </w:pPr>
      <w:r>
        <w:t>2</w:t>
      </w:r>
      <w:r>
        <w:tab/>
        <w:t>Cases where V801 &lt; 0.</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48</w:t>
      </w:r>
      <w:r>
        <w:tab/>
        <w:t>Cases where V801 &gt; 180.</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527</w:t>
      </w:r>
      <w:r>
        <w:tab/>
        <w:t>Cases where HW1 &lt; 24 and HW15=2, or HW1 &gt;= 24 and HW15=1.</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757</w:t>
      </w:r>
      <w:r>
        <w:tab/>
        <w:t>Cases where HW14 and H2 are inconsistent.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14</w:t>
      </w:r>
      <w:r>
        <w:tab/>
        <w:t>Cases where V215 exceeds interval since last birth and case is flagged.</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141</w:t>
      </w:r>
      <w:r>
        <w:tab/>
        <w:t>Cases where date of vaccination &lt; 7 days after previous vaccination.</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219</w:t>
      </w:r>
      <w:r>
        <w:tab/>
        <w:t>Cases where age at death was reported as one year.</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22</w:t>
      </w:r>
      <w:r>
        <w:tab/>
        <w:t>Cases where there are no de jure adult household members.</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52</w:t>
      </w:r>
      <w:r>
        <w:tab/>
        <w:t>Cases where Respondent's reporting of being in school differs from household.</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390</w:t>
      </w:r>
      <w:r>
        <w:tab/>
        <w:t>Member of the household under 5 years of age attending school.</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261</w:t>
      </w:r>
      <w:r>
        <w:tab/>
        <w:t>Information of the identification differs between the household and the respondent.</w:t>
      </w:r>
    </w:p>
    <w:p w:rsidR="00DC0411" w:rsidRDefault="00DC0411">
      <w:pPr>
        <w:tabs>
          <w:tab w:val="left" w:pos="-1440"/>
        </w:tabs>
      </w:pPr>
    </w:p>
    <w:p w:rsidR="00DC0411" w:rsidRDefault="00DC0411">
      <w:pPr>
        <w:pStyle w:val="1"/>
        <w:numPr>
          <w:ilvl w:val="0"/>
          <w:numId w:val="1"/>
        </w:numPr>
        <w:tabs>
          <w:tab w:val="left" w:pos="-1440"/>
          <w:tab w:val="num" w:pos="720"/>
        </w:tabs>
        <w:ind w:left="1440" w:hanging="1440"/>
      </w:pPr>
      <w:r>
        <w:t>618</w:t>
      </w:r>
      <w:r>
        <w:tab/>
        <w:t>Age of the husband as declared by the respondent is not the same as the one declared in the household.</w:t>
      </w:r>
    </w:p>
    <w:p w:rsidR="00DC0411" w:rsidRDefault="00DC0411">
      <w:pPr>
        <w:tabs>
          <w:tab w:val="left" w:pos="-1440"/>
        </w:tabs>
      </w:pPr>
    </w:p>
    <w:p w:rsidR="00DC0411" w:rsidRDefault="00DC0411">
      <w:pPr>
        <w:tabs>
          <w:tab w:val="left" w:pos="-1440"/>
        </w:tabs>
        <w:rPr>
          <w:rFonts w:ascii="Arial" w:hAnsi="Arial" w:cs="Arial"/>
          <w:b/>
          <w:bCs/>
          <w:sz w:val="28"/>
          <w:szCs w:val="28"/>
        </w:rPr>
      </w:pPr>
      <w:r>
        <w:rPr>
          <w:rFonts w:ascii="Arial" w:hAnsi="Arial" w:cs="Arial"/>
          <w:b/>
          <w:bCs/>
          <w:sz w:val="28"/>
          <w:szCs w:val="28"/>
        </w:rPr>
        <w:t>Inconsistencies in the Men’s Data File</w:t>
      </w:r>
    </w:p>
    <w:p w:rsidR="00DC0411" w:rsidRDefault="00DC0411">
      <w:pPr>
        <w:tabs>
          <w:tab w:val="left" w:pos="-1440"/>
        </w:tabs>
        <w:rPr>
          <w:rFonts w:ascii="Arial" w:hAnsi="Arial" w:cs="Arial"/>
          <w:b/>
          <w:bCs/>
          <w:sz w:val="28"/>
          <w:szCs w:val="28"/>
        </w:rPr>
      </w:pPr>
    </w:p>
    <w:p w:rsidR="00DC0411" w:rsidRDefault="00DC0411">
      <w:pPr>
        <w:pStyle w:val="1"/>
        <w:tabs>
          <w:tab w:val="left" w:pos="-1440"/>
          <w:tab w:val="num" w:pos="720"/>
        </w:tabs>
      </w:pPr>
      <w:r>
        <w:t>7</w:t>
      </w:r>
      <w:r>
        <w:tab/>
        <w:t>Males are not married to the listed wife.</w:t>
      </w:r>
    </w:p>
    <w:p w:rsidR="00DC0411" w:rsidRDefault="00DC0411">
      <w:pPr>
        <w:tabs>
          <w:tab w:val="left" w:pos="-1440"/>
        </w:tabs>
      </w:pPr>
    </w:p>
    <w:p w:rsidR="00DC0411" w:rsidRDefault="00DC0411">
      <w:pPr>
        <w:pStyle w:val="1"/>
        <w:tabs>
          <w:tab w:val="left" w:pos="-1440"/>
          <w:tab w:val="num" w:pos="720"/>
        </w:tabs>
      </w:pPr>
      <w:r>
        <w:t>2</w:t>
      </w:r>
      <w:r>
        <w:tab/>
        <w:t>Respondents married to women under 15 years.</w:t>
      </w:r>
    </w:p>
    <w:p w:rsidR="00DC0411" w:rsidRDefault="00DC0411">
      <w:pPr>
        <w:tabs>
          <w:tab w:val="left" w:pos="-1440"/>
        </w:tabs>
      </w:pPr>
    </w:p>
    <w:p w:rsidR="00DC0411" w:rsidRDefault="00DC0411">
      <w:pPr>
        <w:pStyle w:val="1"/>
        <w:tabs>
          <w:tab w:val="left" w:pos="-1440"/>
          <w:tab w:val="num" w:pos="720"/>
        </w:tabs>
        <w:ind w:left="1440" w:hanging="1440"/>
      </w:pPr>
      <w:r>
        <w:t>83</w:t>
      </w:r>
      <w:r>
        <w:tab/>
        <w:t xml:space="preserve">Cases where field supervisor is different between household &amp; </w:t>
      </w:r>
      <w:proofErr w:type="spellStart"/>
      <w:r>
        <w:t>indiv</w:t>
      </w:r>
      <w:proofErr w:type="spellEnd"/>
      <w:r>
        <w:t xml:space="preserve"> questionnaire.</w:t>
      </w:r>
    </w:p>
    <w:p w:rsidR="00DC0411" w:rsidRDefault="00DC0411">
      <w:pPr>
        <w:tabs>
          <w:tab w:val="left" w:pos="-1440"/>
        </w:tabs>
      </w:pPr>
    </w:p>
    <w:p w:rsidR="00DC0411" w:rsidRDefault="00DC0411">
      <w:pPr>
        <w:pStyle w:val="1"/>
        <w:tabs>
          <w:tab w:val="left" w:pos="-1440"/>
          <w:tab w:val="num" w:pos="720"/>
        </w:tabs>
      </w:pPr>
      <w:r>
        <w:t>41</w:t>
      </w:r>
      <w:r>
        <w:tab/>
        <w:t xml:space="preserve">Cases where office editor is different between household &amp; </w:t>
      </w:r>
      <w:proofErr w:type="spellStart"/>
      <w:r>
        <w:t>indiv</w:t>
      </w:r>
      <w:proofErr w:type="spellEnd"/>
      <w:r>
        <w:t xml:space="preserve"> questionnaire.</w:t>
      </w:r>
    </w:p>
    <w:p w:rsidR="00DC0411" w:rsidRDefault="00DC0411">
      <w:pPr>
        <w:tabs>
          <w:tab w:val="left" w:pos="-1440"/>
        </w:tabs>
      </w:pPr>
    </w:p>
    <w:p w:rsidR="00DC0411" w:rsidRDefault="00DC0411">
      <w:pPr>
        <w:pStyle w:val="1"/>
        <w:tabs>
          <w:tab w:val="left" w:pos="-1440"/>
          <w:tab w:val="num" w:pos="720"/>
        </w:tabs>
      </w:pPr>
      <w:r>
        <w:t>179</w:t>
      </w:r>
      <w:r>
        <w:tab/>
        <w:t xml:space="preserve">Cases where husband not in file because not </w:t>
      </w:r>
      <w:proofErr w:type="spellStart"/>
      <w:r>
        <w:t>elig</w:t>
      </w:r>
      <w:proofErr w:type="spellEnd"/>
      <w:r>
        <w:t>.</w:t>
      </w:r>
    </w:p>
    <w:p w:rsidR="00DC0411" w:rsidRDefault="00DC0411">
      <w:pPr>
        <w:tabs>
          <w:tab w:val="left" w:pos="-1440"/>
        </w:tabs>
      </w:pPr>
    </w:p>
    <w:p w:rsidR="00DC0411" w:rsidRDefault="00DC0411">
      <w:pPr>
        <w:pStyle w:val="1"/>
        <w:tabs>
          <w:tab w:val="left" w:pos="-1440"/>
          <w:tab w:val="num" w:pos="720"/>
        </w:tabs>
      </w:pPr>
      <w:r>
        <w:t>98</w:t>
      </w:r>
      <w:r>
        <w:tab/>
        <w:t>Cases where husband has incomplete result.</w:t>
      </w:r>
    </w:p>
    <w:p w:rsidR="00DC0411" w:rsidRDefault="00DC0411">
      <w:pPr>
        <w:tabs>
          <w:tab w:val="left" w:pos="-1440"/>
        </w:tabs>
      </w:pPr>
    </w:p>
    <w:p w:rsidR="00DC0411" w:rsidRDefault="00DC0411">
      <w:pPr>
        <w:pStyle w:val="1"/>
        <w:tabs>
          <w:tab w:val="left" w:pos="-1440"/>
          <w:tab w:val="num" w:pos="720"/>
        </w:tabs>
      </w:pPr>
      <w:r>
        <w:t>18</w:t>
      </w:r>
      <w:r>
        <w:tab/>
        <w:t>Wives are not married to the listed husband.</w:t>
      </w:r>
    </w:p>
    <w:p w:rsidR="00DC0411" w:rsidRDefault="00DC0411">
      <w:pPr>
        <w:tabs>
          <w:tab w:val="left" w:pos="-1440"/>
        </w:tabs>
      </w:pPr>
    </w:p>
    <w:p w:rsidR="00DC0411" w:rsidRDefault="00DC0411">
      <w:pPr>
        <w:pStyle w:val="1"/>
        <w:tabs>
          <w:tab w:val="left" w:pos="-1440"/>
          <w:tab w:val="num" w:pos="720"/>
        </w:tabs>
      </w:pPr>
      <w:r>
        <w:t>13</w:t>
      </w:r>
      <w:r>
        <w:tab/>
        <w:t>Respondents who went to school at an age earlier than 5 years.</w:t>
      </w:r>
    </w:p>
    <w:p w:rsidR="00DC0411" w:rsidRDefault="00DC0411">
      <w:pPr>
        <w:tabs>
          <w:tab w:val="left" w:pos="-1440"/>
        </w:tabs>
      </w:pPr>
    </w:p>
    <w:p w:rsidR="00DC0411" w:rsidRDefault="00DC0411">
      <w:pPr>
        <w:pStyle w:val="1"/>
        <w:tabs>
          <w:tab w:val="left" w:pos="-1440"/>
          <w:tab w:val="num" w:pos="720"/>
        </w:tabs>
      </w:pPr>
      <w:r>
        <w:t>1</w:t>
      </w:r>
      <w:r>
        <w:tab/>
        <w:t>Respondent is using a method that was not declared in the contraceptive table.</w:t>
      </w:r>
    </w:p>
    <w:p w:rsidR="00DC0411" w:rsidRDefault="00DC0411">
      <w:pPr>
        <w:tabs>
          <w:tab w:val="left" w:pos="-1440"/>
        </w:tabs>
      </w:pPr>
    </w:p>
    <w:p w:rsidR="00DC0411" w:rsidRDefault="00DC0411">
      <w:pPr>
        <w:pStyle w:val="1"/>
        <w:tabs>
          <w:tab w:val="left" w:pos="-1440"/>
          <w:tab w:val="num" w:pos="720"/>
        </w:tabs>
      </w:pPr>
      <w:r>
        <w:t>1</w:t>
      </w:r>
      <w:r>
        <w:tab/>
        <w:t>Used male sterilization but not currently using the method.</w:t>
      </w:r>
    </w:p>
    <w:p w:rsidR="00DC0411" w:rsidRDefault="00DC0411">
      <w:pPr>
        <w:tabs>
          <w:tab w:val="left" w:pos="-1440"/>
        </w:tabs>
      </w:pPr>
    </w:p>
    <w:p w:rsidR="00DC0411" w:rsidRDefault="00DC0411">
      <w:pPr>
        <w:pStyle w:val="1"/>
        <w:tabs>
          <w:tab w:val="left" w:pos="-1440"/>
          <w:tab w:val="num" w:pos="720"/>
        </w:tabs>
      </w:pPr>
      <w:r>
        <w:t>11</w:t>
      </w:r>
      <w:r>
        <w:tab/>
        <w:t>Married earlier than 12 years of age.</w:t>
      </w:r>
    </w:p>
    <w:p w:rsidR="00DC0411" w:rsidRDefault="00DC0411">
      <w:pPr>
        <w:tabs>
          <w:tab w:val="left" w:pos="-1440"/>
        </w:tabs>
      </w:pPr>
    </w:p>
    <w:p w:rsidR="00DC0411" w:rsidRDefault="00DC0411">
      <w:pPr>
        <w:pStyle w:val="1"/>
        <w:tabs>
          <w:tab w:val="left" w:pos="-1440"/>
          <w:tab w:val="num" w:pos="720"/>
        </w:tabs>
      </w:pPr>
      <w:r>
        <w:t>1</w:t>
      </w:r>
      <w:r>
        <w:tab/>
      </w:r>
      <w:proofErr w:type="spellStart"/>
      <w:r>
        <w:t>Sterilzed</w:t>
      </w:r>
      <w:proofErr w:type="spellEnd"/>
      <w:r>
        <w:t xml:space="preserve"> but declared DK for time to future birth.</w:t>
      </w:r>
    </w:p>
    <w:p w:rsidR="00DC0411" w:rsidRDefault="00DC0411">
      <w:pPr>
        <w:pStyle w:val="1"/>
        <w:tabs>
          <w:tab w:val="left" w:pos="-1440"/>
          <w:tab w:val="num" w:pos="720"/>
        </w:tabs>
        <w:sectPr w:rsidR="00DC0411">
          <w:type w:val="continuous"/>
          <w:pgSz w:w="12240" w:h="15840"/>
          <w:pgMar w:top="720" w:right="1440" w:bottom="720" w:left="1440" w:header="720" w:footer="720" w:gutter="0"/>
          <w:cols w:space="720"/>
          <w:noEndnote/>
        </w:sectPr>
      </w:pPr>
    </w:p>
    <w:p w:rsidR="00DC0411" w:rsidRDefault="00DC0411">
      <w:pPr>
        <w:tabs>
          <w:tab w:val="left" w:pos="-1440"/>
        </w:tabs>
      </w:pPr>
    </w:p>
    <w:p w:rsidR="00DC0411" w:rsidRDefault="00DC0411">
      <w:pPr>
        <w:pStyle w:val="1"/>
        <w:tabs>
          <w:tab w:val="left" w:pos="-1440"/>
          <w:tab w:val="num" w:pos="720"/>
        </w:tabs>
      </w:pPr>
      <w:r>
        <w:t>9</w:t>
      </w:r>
      <w:r>
        <w:tab/>
        <w:t>Cases where MV801 &gt; 180.</w:t>
      </w:r>
    </w:p>
    <w:p w:rsidR="00DC0411" w:rsidRDefault="00DC0411">
      <w:pPr>
        <w:pStyle w:val="1"/>
        <w:tabs>
          <w:tab w:val="left" w:pos="-1440"/>
          <w:tab w:val="num" w:pos="720"/>
        </w:tabs>
      </w:pPr>
      <w:r>
        <w:t>72</w:t>
      </w:r>
      <w:r>
        <w:tab/>
        <w:t>Respondent not married but discussed FP with partner/spouse.</w:t>
      </w:r>
    </w:p>
    <w:p w:rsidR="00DC0411" w:rsidRDefault="00DC0411">
      <w:pPr>
        <w:tabs>
          <w:tab w:val="left" w:pos="-1440"/>
        </w:tabs>
      </w:pPr>
    </w:p>
    <w:p w:rsidR="00DC0411" w:rsidRDefault="00DC0411">
      <w:pPr>
        <w:pStyle w:val="1"/>
        <w:tabs>
          <w:tab w:val="left" w:pos="-1440"/>
          <w:tab w:val="num" w:pos="720"/>
        </w:tabs>
      </w:pPr>
      <w:r>
        <w:lastRenderedPageBreak/>
        <w:t>140</w:t>
      </w:r>
      <w:r>
        <w:tab/>
        <w:t xml:space="preserve">Cases where wife not in file because not </w:t>
      </w:r>
      <w:proofErr w:type="spellStart"/>
      <w:r>
        <w:t>elig</w:t>
      </w:r>
      <w:proofErr w:type="spellEnd"/>
      <w:r>
        <w:t>.</w:t>
      </w:r>
    </w:p>
    <w:p w:rsidR="00DC0411" w:rsidRDefault="00DC0411">
      <w:pPr>
        <w:tabs>
          <w:tab w:val="left" w:pos="-1440"/>
        </w:tabs>
      </w:pPr>
    </w:p>
    <w:p w:rsidR="00DC0411" w:rsidRDefault="00DC0411">
      <w:pPr>
        <w:pStyle w:val="1"/>
        <w:tabs>
          <w:tab w:val="left" w:pos="-1440"/>
          <w:tab w:val="num" w:pos="720"/>
        </w:tabs>
      </w:pPr>
      <w:r>
        <w:t>60</w:t>
      </w:r>
      <w:r>
        <w:tab/>
        <w:t>Cases where wife has incomplete result.</w:t>
      </w:r>
    </w:p>
    <w:p w:rsidR="00DC0411" w:rsidRDefault="00DC0411">
      <w:pPr>
        <w:tabs>
          <w:tab w:val="left" w:pos="-1440"/>
        </w:tabs>
      </w:pPr>
    </w:p>
    <w:p w:rsidR="00DC0411" w:rsidRDefault="00DC0411">
      <w:pPr>
        <w:pStyle w:val="1"/>
        <w:tabs>
          <w:tab w:val="left" w:pos="-1440"/>
          <w:tab w:val="num" w:pos="720"/>
        </w:tabs>
      </w:pPr>
      <w:r>
        <w:t>9</w:t>
      </w:r>
      <w:r>
        <w:tab/>
        <w:t xml:space="preserve">Cases where </w:t>
      </w:r>
      <w:proofErr w:type="spellStart"/>
      <w:r>
        <w:t>everuse</w:t>
      </w:r>
      <w:proofErr w:type="spellEnd"/>
      <w:r>
        <w:t xml:space="preserve"> of female sterilization but not currently using.</w:t>
      </w:r>
    </w:p>
    <w:p w:rsidR="00DC0411" w:rsidRDefault="000013C4">
      <w:pPr>
        <w:tabs>
          <w:tab w:val="left" w:pos="-1440"/>
        </w:tabs>
        <w:spacing w:line="19" w:lineRule="exact"/>
      </w:pPr>
      <w:r>
        <w:rPr>
          <w:noProof/>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37829" id="Rectangle 5"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It9kn7QIAADsGAAAOAAAA&#10;AAAAAAAAAAAAAC4CAABkcnMvZTJvRG9jLnhtbFBLAQItABQABgAIAAAAIQDekF2j2QAAAAcBAAAP&#10;AAAAAAAAAAAAAAAAAEcFAABkcnMvZG93bnJldi54bWxQSwUGAAAAAAQABADzAAAATQYAAAAA&#10;" o:allowincell="f" fillcolor="black" stroked="f" strokeweight="0">
                <w10:wrap anchorx="page"/>
                <w10:anchorlock/>
              </v:rect>
            </w:pict>
          </mc:Fallback>
        </mc:AlternateContent>
      </w:r>
    </w:p>
    <w:p w:rsidR="00DC0411" w:rsidRDefault="00DC0411">
      <w:pPr>
        <w:tabs>
          <w:tab w:val="left" w:pos="-1440"/>
        </w:tabs>
      </w:pPr>
      <w:r>
        <w:rPr>
          <w:i/>
          <w:iCs/>
        </w:rPr>
        <w:t xml:space="preserve">Last Updated </w:t>
      </w:r>
      <w:r>
        <w:rPr>
          <w:i/>
          <w:iCs/>
        </w:rPr>
        <w:fldChar w:fldCharType="begin"/>
      </w:r>
      <w:r>
        <w:rPr>
          <w:i/>
          <w:iCs/>
        </w:rPr>
        <w:instrText>DATE  \@ "MMMM d, yyyy"</w:instrText>
      </w:r>
      <w:r>
        <w:rPr>
          <w:i/>
          <w:iCs/>
        </w:rPr>
        <w:fldChar w:fldCharType="separate"/>
      </w:r>
      <w:r w:rsidR="000013C4">
        <w:rPr>
          <w:i/>
          <w:iCs/>
          <w:noProof/>
        </w:rPr>
        <w:t>September 20, 2016</w:t>
      </w:r>
      <w:r>
        <w:rPr>
          <w:i/>
          <w:iCs/>
        </w:rPr>
        <w:fldChar w:fldCharType="end"/>
      </w:r>
      <w:r>
        <w:rPr>
          <w:i/>
          <w:iCs/>
        </w:rPr>
        <w:t xml:space="preserve"> by </w:t>
      </w:r>
      <w:bookmarkStart w:id="3" w:name="a3"/>
      <w:r>
        <w:rPr>
          <w:i/>
          <w:iCs/>
        </w:rPr>
        <w:t>NA</w:t>
      </w:r>
      <w:bookmarkEnd w:id="3"/>
    </w:p>
    <w:sectPr w:rsidR="00DC0411" w:rsidSect="00DC0411">
      <w:type w:val="continuous"/>
      <w:pgSz w:w="12240" w:h="15840"/>
      <w:pgMar w:top="720" w:right="1440" w:bottom="72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abstractNum w:abstractNumId="1" w15:restartNumberingAfterBreak="0">
    <w:nsid w:val="00000002"/>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abstractNum w:abstractNumId="2" w15:restartNumberingAfterBreak="0">
    <w:nsid w:val="00000003"/>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0000004"/>
    <w:multiLevelType w:val="multilevel"/>
    <w:tmpl w:val="00000000"/>
    <w:name w:val="OL"/>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4" w15:restartNumberingAfterBreak="0">
    <w:nsid w:val="00000005"/>
    <w:multiLevelType w:val="singleLevel"/>
    <w:tmpl w:val="00000000"/>
    <w:lvl w:ilvl="0">
      <w:start w:val="1"/>
      <w:numFmt w:val="decimal"/>
      <w:pStyle w:val="1"/>
      <w:lvlText w:val="%1."/>
      <w:lvlJc w:val="left"/>
      <w:pPr>
        <w:tabs>
          <w:tab w:val="num" w:pos="720"/>
        </w:tabs>
      </w:pPr>
      <w:rPr>
        <w:rFonts w:ascii="Times New Roman" w:hAnsi="Times New Roman" w:cs="Times New Roman"/>
        <w:sz w:val="24"/>
        <w:szCs w:val="24"/>
      </w:rPr>
    </w:lvl>
  </w:abstractNum>
  <w:abstractNum w:abstractNumId="5" w15:restartNumberingAfterBreak="0">
    <w:nsid w:val="00000006"/>
    <w:multiLevelType w:val="multilevel"/>
    <w:tmpl w:val="00000000"/>
    <w:name w:val="UL"/>
    <w:lvl w:ilvl="0">
      <w:start w:val="1"/>
      <w:numFmt w:val="decimal"/>
      <w:lvlText w:null="1"/>
      <w:lvlJc w:val="left"/>
    </w:lvl>
    <w:lvl w:ilvl="1">
      <w:start w:val="1"/>
      <w:numFmt w:val="decimal"/>
      <w:lvlText w:val="m"/>
      <w:lvlJc w:val="left"/>
    </w:lvl>
    <w:lvl w:ilvl="2">
      <w:start w:val="1"/>
      <w:numFmt w:val="decimal"/>
      <w:lvlText w:val="-"/>
      <w:lvlJc w:val="left"/>
    </w:lvl>
    <w:lvl w:ilvl="3">
      <w:start w:val="1"/>
      <w:numFmt w:val="decimal"/>
      <w:lvlText w:val="n"/>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x"/>
      <w:lvlJc w:val="left"/>
    </w:lvl>
    <w:lvl w:ilvl="8">
      <w:numFmt w:val="decimal"/>
      <w:lvlText w:val=""/>
      <w:lvlJc w:val="left"/>
    </w:lvl>
  </w:abstractNum>
  <w:num w:numId="1">
    <w:abstractNumId w:val="4"/>
    <w:lvlOverride w:ilvl="0">
      <w:startOverride w:val="1"/>
      <w:lvl w:ilvl="0">
        <w:start w:val="1"/>
        <w:numFmt w:val="decimal"/>
        <w:pStyle w:val="1"/>
        <w:lvlText w:val="%1."/>
        <w:lvlJc w:val="left"/>
      </w:lvl>
    </w:lvlOverride>
  </w:num>
  <w:num w:numId="2">
    <w:abstractNumId w:val="4"/>
    <w:lvlOverride w:ilvl="0">
      <w:startOverride w:val="1"/>
      <w:lvl w:ilvl="0">
        <w:start w:val="1"/>
        <w:numFmt w:val="decimal"/>
        <w:pStyle w:val="1"/>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411"/>
    <w:rsid w:val="000013C4"/>
    <w:rsid w:val="002D7A47"/>
    <w:rsid w:val="00680D3C"/>
    <w:rsid w:val="00DC0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E02D7C6-A596-4958-A12E-A3E2AA616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doctitle">
    <w:name w:val="doc title"/>
    <w:basedOn w:val="Normal"/>
    <w:uiPriority w:val="99"/>
    <w:rPr>
      <w:rFonts w:ascii="Arial" w:hAnsi="Arial" w:cs="Arial"/>
      <w:b/>
      <w:bCs/>
      <w:sz w:val="36"/>
      <w:szCs w:val="36"/>
    </w:rPr>
  </w:style>
  <w:style w:type="paragraph" w:customStyle="1" w:styleId="majorhead">
    <w:name w:val="major head"/>
    <w:basedOn w:val="Normal"/>
    <w:uiPriority w:val="99"/>
    <w:rPr>
      <w:rFonts w:ascii="Arial" w:hAnsi="Arial" w:cs="Arial"/>
      <w:b/>
      <w:bCs/>
      <w:sz w:val="32"/>
      <w:szCs w:val="32"/>
    </w:rPr>
  </w:style>
  <w:style w:type="paragraph" w:customStyle="1" w:styleId="minorhead">
    <w:name w:val="minor head"/>
    <w:basedOn w:val="Normal"/>
    <w:uiPriority w:val="99"/>
    <w:rPr>
      <w:rFonts w:ascii="Arial" w:hAnsi="Arial" w:cs="Arial"/>
      <w:b/>
      <w:bCs/>
      <w:sz w:val="28"/>
      <w:szCs w:val="28"/>
    </w:rPr>
  </w:style>
  <w:style w:type="character" w:customStyle="1" w:styleId="literalHTML">
    <w:name w:val="literal HTML"/>
    <w:uiPriority w:val="99"/>
    <w:rPr>
      <w:rFonts w:ascii="Courier New" w:hAnsi="Courier New" w:cs="Courier New"/>
      <w:u w:val="double"/>
    </w:rPr>
  </w:style>
  <w:style w:type="paragraph" w:customStyle="1" w:styleId="subhead">
    <w:name w:val="sub head"/>
    <w:basedOn w:val="Normal"/>
    <w:uiPriority w:val="99"/>
    <w:rPr>
      <w:rFonts w:ascii="Arial" w:hAnsi="Arial" w:cs="Arial"/>
      <w:b/>
      <w:bCs/>
    </w:rPr>
  </w:style>
  <w:style w:type="paragraph" w:customStyle="1" w:styleId="preformatted">
    <w:name w:val="preformatted"/>
    <w:basedOn w:val="Normal"/>
    <w:uiPriority w:val="99"/>
  </w:style>
  <w:style w:type="paragraph" w:customStyle="1" w:styleId="1">
    <w:name w:val="1"/>
    <w:aliases w:val="2,3"/>
    <w:basedOn w:val="Normal"/>
    <w:uiPriority w:val="99"/>
    <w:pPr>
      <w:numPr>
        <w:numId w:val="2"/>
      </w:num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0E17C-A718-4C53-B801-2127C23C7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2863</Words>
  <Characters>16321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Bridgette</dc:creator>
  <cp:keywords/>
  <dc:description/>
  <cp:lastModifiedBy>Wellington, Bridgette</cp:lastModifiedBy>
  <cp:revision>5</cp:revision>
  <dcterms:created xsi:type="dcterms:W3CDTF">2016-09-20T16:10:00Z</dcterms:created>
  <dcterms:modified xsi:type="dcterms:W3CDTF">2016-09-20T16:13:00Z</dcterms:modified>
</cp:coreProperties>
</file>